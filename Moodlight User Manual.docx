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6DD15" w14:textId="77777777" w:rsidR="004F465E" w:rsidRDefault="004F465E" w:rsidP="004F465E">
      <w:pPr>
        <w:widowControl w:val="0"/>
        <w:autoSpaceDE w:val="0"/>
        <w:autoSpaceDN w:val="0"/>
        <w:adjustRightInd w:val="0"/>
        <w:rPr>
          <w:rFonts w:ascii="Helvetica Neue" w:hAnsi="Helvetica Neue" w:cs="Helvetica Neue"/>
          <w:color w:val="606060"/>
          <w:sz w:val="26"/>
          <w:szCs w:val="26"/>
        </w:rPr>
      </w:pPr>
    </w:p>
    <w:p w14:paraId="0B9C64CB" w14:textId="77777777" w:rsidR="004F465E" w:rsidRDefault="004F465E" w:rsidP="004F465E">
      <w:pPr>
        <w:widowControl w:val="0"/>
        <w:autoSpaceDE w:val="0"/>
        <w:autoSpaceDN w:val="0"/>
        <w:adjustRightInd w:val="0"/>
        <w:rPr>
          <w:rFonts w:ascii="Helvetica Neue" w:hAnsi="Helvetica Neue" w:cs="Helvetica Neue"/>
          <w:color w:val="606060"/>
          <w:sz w:val="26"/>
          <w:szCs w:val="26"/>
        </w:rPr>
      </w:pPr>
    </w:p>
    <w:p w14:paraId="128D45A3" w14:textId="77777777" w:rsidR="004F465E" w:rsidRDefault="004F465E" w:rsidP="004F465E">
      <w:pPr>
        <w:widowControl w:val="0"/>
        <w:autoSpaceDE w:val="0"/>
        <w:autoSpaceDN w:val="0"/>
        <w:adjustRightInd w:val="0"/>
        <w:rPr>
          <w:rFonts w:ascii="Helvetica Neue" w:hAnsi="Helvetica Neue" w:cs="Helvetica Neue"/>
          <w:color w:val="606060"/>
          <w:sz w:val="26"/>
          <w:szCs w:val="26"/>
        </w:rPr>
      </w:pPr>
    </w:p>
    <w:p w14:paraId="50B53C7B" w14:textId="77777777" w:rsidR="004F465E" w:rsidRDefault="004F465E" w:rsidP="004F465E">
      <w:pPr>
        <w:widowControl w:val="0"/>
        <w:autoSpaceDE w:val="0"/>
        <w:autoSpaceDN w:val="0"/>
        <w:adjustRightInd w:val="0"/>
        <w:rPr>
          <w:rFonts w:ascii="Helvetica Neue" w:hAnsi="Helvetica Neue" w:cs="Helvetica Neue"/>
          <w:color w:val="606060"/>
          <w:sz w:val="26"/>
          <w:szCs w:val="26"/>
        </w:rPr>
      </w:pPr>
    </w:p>
    <w:p w14:paraId="09D38475" w14:textId="77777777" w:rsidR="004F465E" w:rsidRDefault="004F465E" w:rsidP="004F465E">
      <w:pPr>
        <w:widowControl w:val="0"/>
        <w:autoSpaceDE w:val="0"/>
        <w:autoSpaceDN w:val="0"/>
        <w:adjustRightInd w:val="0"/>
        <w:rPr>
          <w:rFonts w:ascii="Helvetica Neue" w:hAnsi="Helvetica Neue" w:cs="Helvetica Neue"/>
          <w:color w:val="606060"/>
          <w:sz w:val="26"/>
          <w:szCs w:val="26"/>
        </w:rPr>
      </w:pPr>
    </w:p>
    <w:p w14:paraId="3B1B55E6" w14:textId="5A0218E9" w:rsidR="006714D7" w:rsidRDefault="006714D7" w:rsidP="004F465E">
      <w:pPr>
        <w:widowControl w:val="0"/>
        <w:autoSpaceDE w:val="0"/>
        <w:autoSpaceDN w:val="0"/>
        <w:adjustRightInd w:val="0"/>
        <w:jc w:val="center"/>
        <w:rPr>
          <w:rFonts w:ascii="Helvetica Neue" w:hAnsi="Helvetica Neue" w:cs="Helvetica Neue"/>
          <w:b/>
          <w:bCs/>
          <w:color w:val="313131"/>
          <w:sz w:val="60"/>
          <w:szCs w:val="60"/>
        </w:rPr>
      </w:pPr>
      <w:proofErr w:type="spellStart"/>
      <w:r>
        <w:rPr>
          <w:rFonts w:ascii="Helvetica Neue" w:hAnsi="Helvetica Neue" w:cs="Helvetica Neue"/>
          <w:b/>
          <w:bCs/>
          <w:color w:val="313131"/>
          <w:sz w:val="60"/>
          <w:szCs w:val="60"/>
        </w:rPr>
        <w:t>Moodlight</w:t>
      </w:r>
      <w:proofErr w:type="spellEnd"/>
      <w:r>
        <w:rPr>
          <w:rFonts w:ascii="Helvetica Neue" w:hAnsi="Helvetica Neue" w:cs="Helvetica Neue"/>
          <w:b/>
          <w:bCs/>
          <w:color w:val="313131"/>
          <w:sz w:val="60"/>
          <w:szCs w:val="60"/>
        </w:rPr>
        <w:t xml:space="preserve"> User Manual</w:t>
      </w:r>
    </w:p>
    <w:p w14:paraId="22BB28CE"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p>
    <w:p w14:paraId="1D8295E3" w14:textId="77777777" w:rsidR="004F465E" w:rsidRDefault="004F465E" w:rsidP="006714D7">
      <w:pPr>
        <w:widowControl w:val="0"/>
        <w:autoSpaceDE w:val="0"/>
        <w:autoSpaceDN w:val="0"/>
        <w:adjustRightInd w:val="0"/>
        <w:rPr>
          <w:rFonts w:ascii="Helvetica Neue" w:hAnsi="Helvetica Neue" w:cs="Helvetica Neue"/>
          <w:color w:val="606060"/>
          <w:sz w:val="26"/>
          <w:szCs w:val="26"/>
        </w:rPr>
      </w:pPr>
    </w:p>
    <w:p w14:paraId="6361E32E" w14:textId="023EF112" w:rsidR="00541C14" w:rsidRDefault="00E84574"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noProof/>
          <w:color w:val="606060"/>
          <w:sz w:val="26"/>
          <w:szCs w:val="26"/>
        </w:rPr>
        <w:drawing>
          <wp:anchor distT="0" distB="0" distL="114300" distR="114300" simplePos="0" relativeHeight="251670528" behindDoc="0" locked="0" layoutInCell="1" allowOverlap="1" wp14:anchorId="6A0ECCB6" wp14:editId="326EA733">
            <wp:simplePos x="0" y="0"/>
            <wp:positionH relativeFrom="margin">
              <wp:posOffset>1776730</wp:posOffset>
            </wp:positionH>
            <wp:positionV relativeFrom="margin">
              <wp:posOffset>3098800</wp:posOffset>
            </wp:positionV>
            <wp:extent cx="1799590" cy="183134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831340"/>
                    </a:xfrm>
                    <a:prstGeom prst="rect">
                      <a:avLst/>
                    </a:prstGeom>
                    <a:noFill/>
                    <a:ln>
                      <a:noFill/>
                    </a:ln>
                  </pic:spPr>
                </pic:pic>
              </a:graphicData>
            </a:graphic>
          </wp:anchor>
        </w:drawing>
      </w:r>
    </w:p>
    <w:p w14:paraId="18D829CA" w14:textId="186455DA" w:rsidR="00541C14" w:rsidRDefault="00541C14" w:rsidP="006714D7">
      <w:pPr>
        <w:widowControl w:val="0"/>
        <w:autoSpaceDE w:val="0"/>
        <w:autoSpaceDN w:val="0"/>
        <w:adjustRightInd w:val="0"/>
        <w:rPr>
          <w:rFonts w:ascii="Helvetica Neue" w:hAnsi="Helvetica Neue" w:cs="Helvetica Neue"/>
          <w:color w:val="606060"/>
          <w:sz w:val="26"/>
          <w:szCs w:val="26"/>
        </w:rPr>
      </w:pPr>
    </w:p>
    <w:p w14:paraId="35BCE6E1" w14:textId="77777777" w:rsidR="004F465E" w:rsidRDefault="004F465E" w:rsidP="006714D7">
      <w:pPr>
        <w:widowControl w:val="0"/>
        <w:autoSpaceDE w:val="0"/>
        <w:autoSpaceDN w:val="0"/>
        <w:adjustRightInd w:val="0"/>
        <w:rPr>
          <w:rFonts w:ascii="Helvetica Neue" w:hAnsi="Helvetica Neue" w:cs="Helvetica Neue"/>
          <w:color w:val="606060"/>
          <w:sz w:val="26"/>
          <w:szCs w:val="26"/>
        </w:rPr>
      </w:pPr>
    </w:p>
    <w:p w14:paraId="16778115" w14:textId="6060F25E" w:rsidR="006714D7" w:rsidRDefault="00E24BEE" w:rsidP="00E24BEE">
      <w:pPr>
        <w:spacing w:line="240" w:lineRule="auto"/>
        <w:rPr>
          <w:rFonts w:ascii="Helvetica Neue" w:hAnsi="Helvetica Neue" w:cs="Helvetica Neue"/>
          <w:color w:val="606060"/>
          <w:sz w:val="26"/>
          <w:szCs w:val="26"/>
        </w:rPr>
      </w:pPr>
      <w:r>
        <w:rPr>
          <w:rFonts w:ascii="Helvetica Neue" w:hAnsi="Helvetica Neue" w:cs="Helvetica Neue"/>
          <w:color w:val="606060"/>
          <w:sz w:val="26"/>
          <w:szCs w:val="26"/>
        </w:rPr>
        <w:br w:type="page"/>
      </w:r>
    </w:p>
    <w:sdt>
      <w:sdtPr>
        <w:id w:val="330504243"/>
        <w:docPartObj>
          <w:docPartGallery w:val="Table of Contents"/>
          <w:docPartUnique/>
        </w:docPartObj>
      </w:sdtPr>
      <w:sdtEndPr>
        <w:rPr>
          <w:rFonts w:asciiTheme="minorHAnsi" w:hAnsiTheme="minorHAnsi" w:cstheme="minorBidi"/>
          <w:b/>
          <w:bCs/>
          <w:noProof/>
          <w:color w:val="auto"/>
          <w:sz w:val="24"/>
          <w:szCs w:val="24"/>
        </w:rPr>
      </w:sdtEndPr>
      <w:sdtContent>
        <w:p w14:paraId="3E29BD2C" w14:textId="401C42B3" w:rsidR="006714D7" w:rsidRDefault="006714D7" w:rsidP="006714D7">
          <w:pPr>
            <w:pStyle w:val="TOCHeading"/>
          </w:pPr>
          <w:r>
            <w:t>Table of Contents</w:t>
          </w:r>
        </w:p>
        <w:p w14:paraId="4B6A35F2" w14:textId="77777777" w:rsidR="008849FE" w:rsidRDefault="006714D7">
          <w:pPr>
            <w:pStyle w:val="TOC1"/>
            <w:tabs>
              <w:tab w:val="right" w:leader="dot" w:pos="9056"/>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82956090" w:history="1">
            <w:r w:rsidR="008849FE" w:rsidRPr="004E1C80">
              <w:rPr>
                <w:rStyle w:val="Hyperlink"/>
                <w:noProof/>
              </w:rPr>
              <w:t>Getting started</w:t>
            </w:r>
            <w:r w:rsidR="008849FE">
              <w:rPr>
                <w:noProof/>
                <w:webHidden/>
              </w:rPr>
              <w:tab/>
            </w:r>
            <w:r w:rsidR="008849FE">
              <w:rPr>
                <w:noProof/>
                <w:webHidden/>
              </w:rPr>
              <w:fldChar w:fldCharType="begin"/>
            </w:r>
            <w:r w:rsidR="008849FE">
              <w:rPr>
                <w:noProof/>
                <w:webHidden/>
              </w:rPr>
              <w:instrText xml:space="preserve"> PAGEREF _Toc482956090 \h </w:instrText>
            </w:r>
            <w:r w:rsidR="008849FE">
              <w:rPr>
                <w:noProof/>
                <w:webHidden/>
              </w:rPr>
            </w:r>
            <w:r w:rsidR="008849FE">
              <w:rPr>
                <w:noProof/>
                <w:webHidden/>
              </w:rPr>
              <w:fldChar w:fldCharType="separate"/>
            </w:r>
            <w:r w:rsidR="008849FE">
              <w:rPr>
                <w:noProof/>
                <w:webHidden/>
              </w:rPr>
              <w:t>3</w:t>
            </w:r>
            <w:r w:rsidR="008849FE">
              <w:rPr>
                <w:noProof/>
                <w:webHidden/>
              </w:rPr>
              <w:fldChar w:fldCharType="end"/>
            </w:r>
          </w:hyperlink>
        </w:p>
        <w:p w14:paraId="44A46426" w14:textId="77777777" w:rsidR="008849FE" w:rsidRDefault="008849FE">
          <w:pPr>
            <w:pStyle w:val="TOC2"/>
            <w:tabs>
              <w:tab w:val="right" w:leader="dot" w:pos="9056"/>
            </w:tabs>
            <w:rPr>
              <w:rFonts w:eastAsiaTheme="minorEastAsia"/>
              <w:b w:val="0"/>
              <w:bCs w:val="0"/>
              <w:noProof/>
              <w:sz w:val="24"/>
              <w:szCs w:val="24"/>
            </w:rPr>
          </w:pPr>
          <w:hyperlink w:anchor="_Toc482956091" w:history="1">
            <w:r w:rsidRPr="004E1C80">
              <w:rPr>
                <w:rStyle w:val="Hyperlink"/>
                <w:noProof/>
              </w:rPr>
              <w:t>Quick start Guide</w:t>
            </w:r>
            <w:r>
              <w:rPr>
                <w:noProof/>
                <w:webHidden/>
              </w:rPr>
              <w:tab/>
            </w:r>
            <w:r>
              <w:rPr>
                <w:noProof/>
                <w:webHidden/>
              </w:rPr>
              <w:fldChar w:fldCharType="begin"/>
            </w:r>
            <w:r>
              <w:rPr>
                <w:noProof/>
                <w:webHidden/>
              </w:rPr>
              <w:instrText xml:space="preserve"> PAGEREF _Toc482956091 \h </w:instrText>
            </w:r>
            <w:r>
              <w:rPr>
                <w:noProof/>
                <w:webHidden/>
              </w:rPr>
            </w:r>
            <w:r>
              <w:rPr>
                <w:noProof/>
                <w:webHidden/>
              </w:rPr>
              <w:fldChar w:fldCharType="separate"/>
            </w:r>
            <w:r>
              <w:rPr>
                <w:noProof/>
                <w:webHidden/>
              </w:rPr>
              <w:t>3</w:t>
            </w:r>
            <w:r>
              <w:rPr>
                <w:noProof/>
                <w:webHidden/>
              </w:rPr>
              <w:fldChar w:fldCharType="end"/>
            </w:r>
          </w:hyperlink>
        </w:p>
        <w:p w14:paraId="71A2DA79" w14:textId="77777777" w:rsidR="008849FE" w:rsidRDefault="008849FE">
          <w:pPr>
            <w:pStyle w:val="TOC1"/>
            <w:tabs>
              <w:tab w:val="right" w:leader="dot" w:pos="9056"/>
            </w:tabs>
            <w:rPr>
              <w:rFonts w:eastAsiaTheme="minorEastAsia"/>
              <w:b w:val="0"/>
              <w:bCs w:val="0"/>
              <w:noProof/>
            </w:rPr>
          </w:pPr>
          <w:hyperlink w:anchor="_Toc482956092" w:history="1">
            <w:r w:rsidRPr="004E1C80">
              <w:rPr>
                <w:rStyle w:val="Hyperlink"/>
                <w:noProof/>
              </w:rPr>
              <w:t>Hardware installation guide</w:t>
            </w:r>
            <w:r>
              <w:rPr>
                <w:noProof/>
                <w:webHidden/>
              </w:rPr>
              <w:tab/>
            </w:r>
            <w:r>
              <w:rPr>
                <w:noProof/>
                <w:webHidden/>
              </w:rPr>
              <w:fldChar w:fldCharType="begin"/>
            </w:r>
            <w:r>
              <w:rPr>
                <w:noProof/>
                <w:webHidden/>
              </w:rPr>
              <w:instrText xml:space="preserve"> PAGEREF _Toc482956092 \h </w:instrText>
            </w:r>
            <w:r>
              <w:rPr>
                <w:noProof/>
                <w:webHidden/>
              </w:rPr>
            </w:r>
            <w:r>
              <w:rPr>
                <w:noProof/>
                <w:webHidden/>
              </w:rPr>
              <w:fldChar w:fldCharType="separate"/>
            </w:r>
            <w:r>
              <w:rPr>
                <w:noProof/>
                <w:webHidden/>
              </w:rPr>
              <w:t>3</w:t>
            </w:r>
            <w:r>
              <w:rPr>
                <w:noProof/>
                <w:webHidden/>
              </w:rPr>
              <w:fldChar w:fldCharType="end"/>
            </w:r>
          </w:hyperlink>
        </w:p>
        <w:p w14:paraId="0FA4378A" w14:textId="77777777" w:rsidR="008849FE" w:rsidRDefault="008849FE">
          <w:pPr>
            <w:pStyle w:val="TOC2"/>
            <w:tabs>
              <w:tab w:val="right" w:leader="dot" w:pos="9056"/>
            </w:tabs>
            <w:rPr>
              <w:rFonts w:eastAsiaTheme="minorEastAsia"/>
              <w:b w:val="0"/>
              <w:bCs w:val="0"/>
              <w:noProof/>
              <w:sz w:val="24"/>
              <w:szCs w:val="24"/>
            </w:rPr>
          </w:pPr>
          <w:hyperlink w:anchor="_Toc482956093" w:history="1">
            <w:r w:rsidRPr="004E1C80">
              <w:rPr>
                <w:rStyle w:val="Hyperlink"/>
                <w:noProof/>
              </w:rPr>
              <w:t>Troubleshooting</w:t>
            </w:r>
            <w:r>
              <w:rPr>
                <w:noProof/>
                <w:webHidden/>
              </w:rPr>
              <w:tab/>
            </w:r>
            <w:r>
              <w:rPr>
                <w:noProof/>
                <w:webHidden/>
              </w:rPr>
              <w:fldChar w:fldCharType="begin"/>
            </w:r>
            <w:r>
              <w:rPr>
                <w:noProof/>
                <w:webHidden/>
              </w:rPr>
              <w:instrText xml:space="preserve"> PAGEREF _Toc482956093 \h </w:instrText>
            </w:r>
            <w:r>
              <w:rPr>
                <w:noProof/>
                <w:webHidden/>
              </w:rPr>
            </w:r>
            <w:r>
              <w:rPr>
                <w:noProof/>
                <w:webHidden/>
              </w:rPr>
              <w:fldChar w:fldCharType="separate"/>
            </w:r>
            <w:r>
              <w:rPr>
                <w:noProof/>
                <w:webHidden/>
              </w:rPr>
              <w:t>3</w:t>
            </w:r>
            <w:r>
              <w:rPr>
                <w:noProof/>
                <w:webHidden/>
              </w:rPr>
              <w:fldChar w:fldCharType="end"/>
            </w:r>
          </w:hyperlink>
        </w:p>
        <w:p w14:paraId="29F36C0C" w14:textId="77777777" w:rsidR="008849FE" w:rsidRDefault="008849FE">
          <w:pPr>
            <w:pStyle w:val="TOC1"/>
            <w:tabs>
              <w:tab w:val="right" w:leader="dot" w:pos="9056"/>
            </w:tabs>
            <w:rPr>
              <w:rFonts w:eastAsiaTheme="minorEastAsia"/>
              <w:b w:val="0"/>
              <w:bCs w:val="0"/>
              <w:noProof/>
            </w:rPr>
          </w:pPr>
          <w:hyperlink w:anchor="_Toc482956094" w:history="1">
            <w:r w:rsidRPr="004E1C80">
              <w:rPr>
                <w:rStyle w:val="Hyperlink"/>
                <w:noProof/>
              </w:rPr>
              <w:t>uC user interface</w:t>
            </w:r>
            <w:r>
              <w:rPr>
                <w:noProof/>
                <w:webHidden/>
              </w:rPr>
              <w:tab/>
            </w:r>
            <w:r>
              <w:rPr>
                <w:noProof/>
                <w:webHidden/>
              </w:rPr>
              <w:fldChar w:fldCharType="begin"/>
            </w:r>
            <w:r>
              <w:rPr>
                <w:noProof/>
                <w:webHidden/>
              </w:rPr>
              <w:instrText xml:space="preserve"> PAGEREF _Toc482956094 \h </w:instrText>
            </w:r>
            <w:r>
              <w:rPr>
                <w:noProof/>
                <w:webHidden/>
              </w:rPr>
            </w:r>
            <w:r>
              <w:rPr>
                <w:noProof/>
                <w:webHidden/>
              </w:rPr>
              <w:fldChar w:fldCharType="separate"/>
            </w:r>
            <w:r>
              <w:rPr>
                <w:noProof/>
                <w:webHidden/>
              </w:rPr>
              <w:t>5</w:t>
            </w:r>
            <w:r>
              <w:rPr>
                <w:noProof/>
                <w:webHidden/>
              </w:rPr>
              <w:fldChar w:fldCharType="end"/>
            </w:r>
          </w:hyperlink>
        </w:p>
        <w:p w14:paraId="7A84C3B3" w14:textId="77777777" w:rsidR="008849FE" w:rsidRDefault="008849FE">
          <w:pPr>
            <w:pStyle w:val="TOC1"/>
            <w:tabs>
              <w:tab w:val="right" w:leader="dot" w:pos="9056"/>
            </w:tabs>
            <w:rPr>
              <w:rFonts w:eastAsiaTheme="minorEastAsia"/>
              <w:b w:val="0"/>
              <w:bCs w:val="0"/>
              <w:noProof/>
            </w:rPr>
          </w:pPr>
          <w:hyperlink w:anchor="_Toc482956095" w:history="1">
            <w:r w:rsidRPr="004E1C80">
              <w:rPr>
                <w:rStyle w:val="Hyperlink"/>
                <w:noProof/>
              </w:rPr>
              <w:t>Installation of Android app</w:t>
            </w:r>
            <w:r>
              <w:rPr>
                <w:noProof/>
                <w:webHidden/>
              </w:rPr>
              <w:tab/>
            </w:r>
            <w:r>
              <w:rPr>
                <w:noProof/>
                <w:webHidden/>
              </w:rPr>
              <w:fldChar w:fldCharType="begin"/>
            </w:r>
            <w:r>
              <w:rPr>
                <w:noProof/>
                <w:webHidden/>
              </w:rPr>
              <w:instrText xml:space="preserve"> PAGEREF _Toc482956095 \h </w:instrText>
            </w:r>
            <w:r>
              <w:rPr>
                <w:noProof/>
                <w:webHidden/>
              </w:rPr>
            </w:r>
            <w:r>
              <w:rPr>
                <w:noProof/>
                <w:webHidden/>
              </w:rPr>
              <w:fldChar w:fldCharType="separate"/>
            </w:r>
            <w:r>
              <w:rPr>
                <w:noProof/>
                <w:webHidden/>
              </w:rPr>
              <w:t>7</w:t>
            </w:r>
            <w:r>
              <w:rPr>
                <w:noProof/>
                <w:webHidden/>
              </w:rPr>
              <w:fldChar w:fldCharType="end"/>
            </w:r>
          </w:hyperlink>
        </w:p>
        <w:p w14:paraId="5254A4D6" w14:textId="77777777" w:rsidR="008849FE" w:rsidRDefault="008849FE">
          <w:pPr>
            <w:pStyle w:val="TOC1"/>
            <w:tabs>
              <w:tab w:val="right" w:leader="dot" w:pos="9056"/>
            </w:tabs>
            <w:rPr>
              <w:rFonts w:eastAsiaTheme="minorEastAsia"/>
              <w:b w:val="0"/>
              <w:bCs w:val="0"/>
              <w:noProof/>
            </w:rPr>
          </w:pPr>
          <w:hyperlink w:anchor="_Toc482956096" w:history="1">
            <w:r w:rsidRPr="004E1C80">
              <w:rPr>
                <w:rStyle w:val="Hyperlink"/>
                <w:noProof/>
              </w:rPr>
              <w:t>Pairing with smartphone</w:t>
            </w:r>
            <w:r>
              <w:rPr>
                <w:noProof/>
                <w:webHidden/>
              </w:rPr>
              <w:tab/>
            </w:r>
            <w:r>
              <w:rPr>
                <w:noProof/>
                <w:webHidden/>
              </w:rPr>
              <w:fldChar w:fldCharType="begin"/>
            </w:r>
            <w:r>
              <w:rPr>
                <w:noProof/>
                <w:webHidden/>
              </w:rPr>
              <w:instrText xml:space="preserve"> PAGEREF _Toc482956096 \h </w:instrText>
            </w:r>
            <w:r>
              <w:rPr>
                <w:noProof/>
                <w:webHidden/>
              </w:rPr>
            </w:r>
            <w:r>
              <w:rPr>
                <w:noProof/>
                <w:webHidden/>
              </w:rPr>
              <w:fldChar w:fldCharType="separate"/>
            </w:r>
            <w:r>
              <w:rPr>
                <w:noProof/>
                <w:webHidden/>
              </w:rPr>
              <w:t>7</w:t>
            </w:r>
            <w:r>
              <w:rPr>
                <w:noProof/>
                <w:webHidden/>
              </w:rPr>
              <w:fldChar w:fldCharType="end"/>
            </w:r>
          </w:hyperlink>
        </w:p>
        <w:p w14:paraId="1444747F" w14:textId="77777777" w:rsidR="008849FE" w:rsidRDefault="008849FE">
          <w:pPr>
            <w:pStyle w:val="TOC1"/>
            <w:tabs>
              <w:tab w:val="right" w:leader="dot" w:pos="9056"/>
            </w:tabs>
            <w:rPr>
              <w:rFonts w:eastAsiaTheme="minorEastAsia"/>
              <w:b w:val="0"/>
              <w:bCs w:val="0"/>
              <w:noProof/>
            </w:rPr>
          </w:pPr>
          <w:hyperlink w:anchor="_Toc482956097" w:history="1">
            <w:r w:rsidRPr="004E1C80">
              <w:rPr>
                <w:rStyle w:val="Hyperlink"/>
                <w:noProof/>
              </w:rPr>
              <w:t>Android user interface</w:t>
            </w:r>
            <w:r>
              <w:rPr>
                <w:noProof/>
                <w:webHidden/>
              </w:rPr>
              <w:tab/>
            </w:r>
            <w:r>
              <w:rPr>
                <w:noProof/>
                <w:webHidden/>
              </w:rPr>
              <w:fldChar w:fldCharType="begin"/>
            </w:r>
            <w:r>
              <w:rPr>
                <w:noProof/>
                <w:webHidden/>
              </w:rPr>
              <w:instrText xml:space="preserve"> PAGEREF _Toc482956097 \h </w:instrText>
            </w:r>
            <w:r>
              <w:rPr>
                <w:noProof/>
                <w:webHidden/>
              </w:rPr>
            </w:r>
            <w:r>
              <w:rPr>
                <w:noProof/>
                <w:webHidden/>
              </w:rPr>
              <w:fldChar w:fldCharType="separate"/>
            </w:r>
            <w:r>
              <w:rPr>
                <w:noProof/>
                <w:webHidden/>
              </w:rPr>
              <w:t>8</w:t>
            </w:r>
            <w:r>
              <w:rPr>
                <w:noProof/>
                <w:webHidden/>
              </w:rPr>
              <w:fldChar w:fldCharType="end"/>
            </w:r>
          </w:hyperlink>
        </w:p>
        <w:p w14:paraId="2135DBF1" w14:textId="77777777" w:rsidR="008849FE" w:rsidRDefault="008849FE">
          <w:pPr>
            <w:pStyle w:val="TOC2"/>
            <w:tabs>
              <w:tab w:val="right" w:leader="dot" w:pos="9056"/>
            </w:tabs>
            <w:rPr>
              <w:rFonts w:eastAsiaTheme="minorEastAsia"/>
              <w:b w:val="0"/>
              <w:bCs w:val="0"/>
              <w:noProof/>
              <w:sz w:val="24"/>
              <w:szCs w:val="24"/>
            </w:rPr>
          </w:pPr>
          <w:hyperlink w:anchor="_Toc482956098" w:history="1">
            <w:r w:rsidRPr="004E1C80">
              <w:rPr>
                <w:rStyle w:val="Hyperlink"/>
                <w:noProof/>
              </w:rPr>
              <w:t>RBG+W</w:t>
            </w:r>
            <w:r>
              <w:rPr>
                <w:noProof/>
                <w:webHidden/>
              </w:rPr>
              <w:tab/>
            </w:r>
            <w:r>
              <w:rPr>
                <w:noProof/>
                <w:webHidden/>
              </w:rPr>
              <w:fldChar w:fldCharType="begin"/>
            </w:r>
            <w:r>
              <w:rPr>
                <w:noProof/>
                <w:webHidden/>
              </w:rPr>
              <w:instrText xml:space="preserve"> PAGEREF _Toc482956098 \h </w:instrText>
            </w:r>
            <w:r>
              <w:rPr>
                <w:noProof/>
                <w:webHidden/>
              </w:rPr>
            </w:r>
            <w:r>
              <w:rPr>
                <w:noProof/>
                <w:webHidden/>
              </w:rPr>
              <w:fldChar w:fldCharType="separate"/>
            </w:r>
            <w:r>
              <w:rPr>
                <w:noProof/>
                <w:webHidden/>
              </w:rPr>
              <w:t>8</w:t>
            </w:r>
            <w:r>
              <w:rPr>
                <w:noProof/>
                <w:webHidden/>
              </w:rPr>
              <w:fldChar w:fldCharType="end"/>
            </w:r>
          </w:hyperlink>
        </w:p>
        <w:p w14:paraId="2A43820C" w14:textId="77777777" w:rsidR="008849FE" w:rsidRDefault="008849FE">
          <w:pPr>
            <w:pStyle w:val="TOC2"/>
            <w:tabs>
              <w:tab w:val="right" w:leader="dot" w:pos="9056"/>
            </w:tabs>
            <w:rPr>
              <w:rFonts w:eastAsiaTheme="minorEastAsia"/>
              <w:b w:val="0"/>
              <w:bCs w:val="0"/>
              <w:noProof/>
              <w:sz w:val="24"/>
              <w:szCs w:val="24"/>
            </w:rPr>
          </w:pPr>
          <w:hyperlink w:anchor="_Toc482956099" w:history="1">
            <w:r w:rsidRPr="004E1C80">
              <w:rPr>
                <w:rStyle w:val="Hyperlink"/>
                <w:noProof/>
              </w:rPr>
              <w:t>HSV</w:t>
            </w:r>
            <w:r>
              <w:rPr>
                <w:noProof/>
                <w:webHidden/>
              </w:rPr>
              <w:tab/>
            </w:r>
            <w:r>
              <w:rPr>
                <w:noProof/>
                <w:webHidden/>
              </w:rPr>
              <w:fldChar w:fldCharType="begin"/>
            </w:r>
            <w:r>
              <w:rPr>
                <w:noProof/>
                <w:webHidden/>
              </w:rPr>
              <w:instrText xml:space="preserve"> PAGEREF _Toc482956099 \h </w:instrText>
            </w:r>
            <w:r>
              <w:rPr>
                <w:noProof/>
                <w:webHidden/>
              </w:rPr>
            </w:r>
            <w:r>
              <w:rPr>
                <w:noProof/>
                <w:webHidden/>
              </w:rPr>
              <w:fldChar w:fldCharType="separate"/>
            </w:r>
            <w:r>
              <w:rPr>
                <w:noProof/>
                <w:webHidden/>
              </w:rPr>
              <w:t>9</w:t>
            </w:r>
            <w:r>
              <w:rPr>
                <w:noProof/>
                <w:webHidden/>
              </w:rPr>
              <w:fldChar w:fldCharType="end"/>
            </w:r>
          </w:hyperlink>
        </w:p>
        <w:p w14:paraId="7AE0C37F" w14:textId="77777777" w:rsidR="008849FE" w:rsidRDefault="008849FE">
          <w:pPr>
            <w:pStyle w:val="TOC2"/>
            <w:tabs>
              <w:tab w:val="right" w:leader="dot" w:pos="9056"/>
            </w:tabs>
            <w:rPr>
              <w:rFonts w:eastAsiaTheme="minorEastAsia"/>
              <w:b w:val="0"/>
              <w:bCs w:val="0"/>
              <w:noProof/>
              <w:sz w:val="24"/>
              <w:szCs w:val="24"/>
            </w:rPr>
          </w:pPr>
          <w:hyperlink w:anchor="_Toc482956100" w:history="1">
            <w:r w:rsidRPr="004E1C80">
              <w:rPr>
                <w:rStyle w:val="Hyperlink"/>
                <w:noProof/>
              </w:rPr>
              <w:t>Service</w:t>
            </w:r>
            <w:r>
              <w:rPr>
                <w:noProof/>
                <w:webHidden/>
              </w:rPr>
              <w:tab/>
            </w:r>
            <w:r>
              <w:rPr>
                <w:noProof/>
                <w:webHidden/>
              </w:rPr>
              <w:fldChar w:fldCharType="begin"/>
            </w:r>
            <w:r>
              <w:rPr>
                <w:noProof/>
                <w:webHidden/>
              </w:rPr>
              <w:instrText xml:space="preserve"> PAGEREF _Toc482956100 \h </w:instrText>
            </w:r>
            <w:r>
              <w:rPr>
                <w:noProof/>
                <w:webHidden/>
              </w:rPr>
            </w:r>
            <w:r>
              <w:rPr>
                <w:noProof/>
                <w:webHidden/>
              </w:rPr>
              <w:fldChar w:fldCharType="separate"/>
            </w:r>
            <w:r>
              <w:rPr>
                <w:noProof/>
                <w:webHidden/>
              </w:rPr>
              <w:t>10</w:t>
            </w:r>
            <w:r>
              <w:rPr>
                <w:noProof/>
                <w:webHidden/>
              </w:rPr>
              <w:fldChar w:fldCharType="end"/>
            </w:r>
          </w:hyperlink>
        </w:p>
        <w:p w14:paraId="1BB8E7BC" w14:textId="77777777" w:rsidR="008849FE" w:rsidRDefault="008849FE">
          <w:pPr>
            <w:pStyle w:val="TOC2"/>
            <w:tabs>
              <w:tab w:val="right" w:leader="dot" w:pos="9056"/>
            </w:tabs>
            <w:rPr>
              <w:rFonts w:eastAsiaTheme="minorEastAsia"/>
              <w:b w:val="0"/>
              <w:bCs w:val="0"/>
              <w:noProof/>
              <w:sz w:val="24"/>
              <w:szCs w:val="24"/>
            </w:rPr>
          </w:pPr>
          <w:hyperlink w:anchor="_Toc482956101" w:history="1">
            <w:r w:rsidRPr="004E1C80">
              <w:rPr>
                <w:rStyle w:val="Hyperlink"/>
                <w:noProof/>
              </w:rPr>
              <w:t>App general</w:t>
            </w:r>
            <w:r>
              <w:rPr>
                <w:noProof/>
                <w:webHidden/>
              </w:rPr>
              <w:tab/>
            </w:r>
            <w:r>
              <w:rPr>
                <w:noProof/>
                <w:webHidden/>
              </w:rPr>
              <w:fldChar w:fldCharType="begin"/>
            </w:r>
            <w:r>
              <w:rPr>
                <w:noProof/>
                <w:webHidden/>
              </w:rPr>
              <w:instrText xml:space="preserve"> PAGEREF _Toc482956101 \h </w:instrText>
            </w:r>
            <w:r>
              <w:rPr>
                <w:noProof/>
                <w:webHidden/>
              </w:rPr>
            </w:r>
            <w:r>
              <w:rPr>
                <w:noProof/>
                <w:webHidden/>
              </w:rPr>
              <w:fldChar w:fldCharType="separate"/>
            </w:r>
            <w:r>
              <w:rPr>
                <w:noProof/>
                <w:webHidden/>
              </w:rPr>
              <w:t>10</w:t>
            </w:r>
            <w:r>
              <w:rPr>
                <w:noProof/>
                <w:webHidden/>
              </w:rPr>
              <w:fldChar w:fldCharType="end"/>
            </w:r>
          </w:hyperlink>
        </w:p>
        <w:p w14:paraId="1F9ECFDF" w14:textId="77777777" w:rsidR="008849FE" w:rsidRDefault="008849FE">
          <w:pPr>
            <w:pStyle w:val="TOC1"/>
            <w:tabs>
              <w:tab w:val="right" w:leader="dot" w:pos="9056"/>
            </w:tabs>
            <w:rPr>
              <w:rFonts w:eastAsiaTheme="minorEastAsia"/>
              <w:b w:val="0"/>
              <w:bCs w:val="0"/>
              <w:noProof/>
            </w:rPr>
          </w:pPr>
          <w:hyperlink w:anchor="_Toc482956102" w:history="1">
            <w:r w:rsidRPr="004E1C80">
              <w:rPr>
                <w:rStyle w:val="Hyperlink"/>
                <w:noProof/>
              </w:rPr>
              <w:t>Web user interface</w:t>
            </w:r>
            <w:r>
              <w:rPr>
                <w:noProof/>
                <w:webHidden/>
              </w:rPr>
              <w:tab/>
            </w:r>
            <w:r>
              <w:rPr>
                <w:noProof/>
                <w:webHidden/>
              </w:rPr>
              <w:fldChar w:fldCharType="begin"/>
            </w:r>
            <w:r>
              <w:rPr>
                <w:noProof/>
                <w:webHidden/>
              </w:rPr>
              <w:instrText xml:space="preserve"> PAGEREF _Toc482956102 \h </w:instrText>
            </w:r>
            <w:r>
              <w:rPr>
                <w:noProof/>
                <w:webHidden/>
              </w:rPr>
            </w:r>
            <w:r>
              <w:rPr>
                <w:noProof/>
                <w:webHidden/>
              </w:rPr>
              <w:fldChar w:fldCharType="separate"/>
            </w:r>
            <w:r>
              <w:rPr>
                <w:noProof/>
                <w:webHidden/>
              </w:rPr>
              <w:t>11</w:t>
            </w:r>
            <w:r>
              <w:rPr>
                <w:noProof/>
                <w:webHidden/>
              </w:rPr>
              <w:fldChar w:fldCharType="end"/>
            </w:r>
          </w:hyperlink>
        </w:p>
        <w:p w14:paraId="7A638A51" w14:textId="77777777" w:rsidR="006714D7" w:rsidRDefault="006714D7">
          <w:r>
            <w:rPr>
              <w:b/>
              <w:bCs/>
              <w:noProof/>
            </w:rPr>
            <w:fldChar w:fldCharType="end"/>
          </w:r>
        </w:p>
      </w:sdtContent>
    </w:sdt>
    <w:p w14:paraId="57BE384A"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p>
    <w:p w14:paraId="37825A42"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bookmarkStart w:id="0" w:name="_GoBack"/>
    </w:p>
    <w:bookmarkEnd w:id="0"/>
    <w:p w14:paraId="3119EDA2" w14:textId="77777777" w:rsidR="008849FE" w:rsidRDefault="008849FE"/>
    <w:p w14:paraId="4ABE3891" w14:textId="77777777" w:rsidR="008849FE" w:rsidRDefault="008849FE"/>
    <w:p w14:paraId="7E8CEEE9" w14:textId="77777777" w:rsidR="008849FE" w:rsidRDefault="008849FE"/>
    <w:p w14:paraId="7FB6517C" w14:textId="77777777" w:rsidR="008849FE" w:rsidRDefault="008849FE"/>
    <w:p w14:paraId="1060F12B" w14:textId="77777777" w:rsidR="008849FE" w:rsidRDefault="008849FE"/>
    <w:p w14:paraId="7210C07B" w14:textId="77777777" w:rsidR="008849FE" w:rsidRDefault="008849FE"/>
    <w:p w14:paraId="07B521ED" w14:textId="77777777" w:rsidR="008849FE" w:rsidRDefault="008849FE"/>
    <w:p w14:paraId="4AE342A9" w14:textId="77777777" w:rsidR="008849FE" w:rsidRDefault="008849FE"/>
    <w:p w14:paraId="6DE52924" w14:textId="77777777" w:rsidR="008849FE" w:rsidRDefault="008849FE"/>
    <w:p w14:paraId="0B684DF5" w14:textId="77777777" w:rsidR="008849FE" w:rsidRDefault="008849FE"/>
    <w:p w14:paraId="3B83577E" w14:textId="77777777" w:rsidR="008849FE" w:rsidRDefault="008849FE"/>
    <w:p w14:paraId="5825248F" w14:textId="77777777" w:rsidR="008849FE" w:rsidRDefault="008849FE"/>
    <w:p w14:paraId="36EAEF25" w14:textId="443248F1" w:rsidR="008849FE" w:rsidRDefault="008849FE" w:rsidP="008849FE">
      <w:pPr>
        <w:rPr>
          <w:rFonts w:ascii="Helvetica Neue" w:hAnsi="Helvetica Neue" w:cs="Helvetica Neue"/>
          <w:b/>
          <w:bCs/>
          <w:color w:val="313131"/>
          <w:sz w:val="48"/>
          <w:szCs w:val="48"/>
        </w:rPr>
      </w:pPr>
      <w:r>
        <w:t xml:space="preserve">Marco </w:t>
      </w:r>
      <w:proofErr w:type="spellStart"/>
      <w:r>
        <w:t>Flüeler</w:t>
      </w:r>
      <w:proofErr w:type="spellEnd"/>
      <w:r>
        <w:t xml:space="preserve"> / Noah </w:t>
      </w:r>
      <w:proofErr w:type="spellStart"/>
      <w:r>
        <w:t>Boateng</w:t>
      </w:r>
      <w:proofErr w:type="spellEnd"/>
      <w:r>
        <w:t xml:space="preserve"> ET14 t ETP2 ZHAW</w:t>
      </w:r>
      <w:r>
        <w:br w:type="page"/>
      </w:r>
    </w:p>
    <w:p w14:paraId="4634058B" w14:textId="7E1641E5" w:rsidR="006714D7" w:rsidRPr="006714D7" w:rsidRDefault="006714D7" w:rsidP="006714D7">
      <w:pPr>
        <w:pStyle w:val="Heading1"/>
      </w:pPr>
      <w:bookmarkStart w:id="1" w:name="_Toc482956090"/>
      <w:r w:rsidRPr="006714D7">
        <w:t>Getting started</w:t>
      </w:r>
      <w:bookmarkEnd w:id="1"/>
    </w:p>
    <w:p w14:paraId="54C57EA9" w14:textId="77777777" w:rsidR="006714D7" w:rsidRPr="006714D7" w:rsidRDefault="006714D7" w:rsidP="006714D7">
      <w:pPr>
        <w:pStyle w:val="Heading2"/>
      </w:pPr>
      <w:bookmarkStart w:id="2" w:name="_Toc482956091"/>
      <w:r w:rsidRPr="006714D7">
        <w:t>Quick start Guide</w:t>
      </w:r>
      <w:bookmarkEnd w:id="2"/>
    </w:p>
    <w:p w14:paraId="3798F914" w14:textId="77777777" w:rsidR="006714D7" w:rsidRDefault="006714D7" w:rsidP="006714D7">
      <w:pPr>
        <w:widowControl w:val="0"/>
        <w:numPr>
          <w:ilvl w:val="0"/>
          <w:numId w:val="1"/>
        </w:numPr>
        <w:tabs>
          <w:tab w:val="left" w:pos="220"/>
          <w:tab w:val="left" w:pos="720"/>
        </w:tabs>
        <w:autoSpaceDE w:val="0"/>
        <w:autoSpaceDN w:val="0"/>
        <w:adjustRightInd w:val="0"/>
        <w:ind w:hanging="720"/>
        <w:rPr>
          <w:rFonts w:ascii="Helvetica Neue" w:hAnsi="Helvetica Neue" w:cs="Helvetica Neue"/>
          <w:color w:val="606060"/>
          <w:sz w:val="26"/>
          <w:szCs w:val="26"/>
        </w:rPr>
      </w:pPr>
      <w:r>
        <w:rPr>
          <w:rFonts w:ascii="Helvetica Neue" w:hAnsi="Helvetica Neue" w:cs="Helvetica Neue"/>
          <w:color w:val="606060"/>
          <w:sz w:val="26"/>
          <w:szCs w:val="26"/>
        </w:rPr>
        <w:t>Connect the power plug to your wall outlet.</w:t>
      </w:r>
    </w:p>
    <w:p w14:paraId="02984C63" w14:textId="77777777" w:rsidR="006714D7" w:rsidRDefault="006714D7" w:rsidP="006714D7">
      <w:pPr>
        <w:widowControl w:val="0"/>
        <w:numPr>
          <w:ilvl w:val="0"/>
          <w:numId w:val="1"/>
        </w:numPr>
        <w:tabs>
          <w:tab w:val="left" w:pos="220"/>
          <w:tab w:val="left" w:pos="720"/>
        </w:tabs>
        <w:autoSpaceDE w:val="0"/>
        <w:autoSpaceDN w:val="0"/>
        <w:adjustRightInd w:val="0"/>
        <w:ind w:hanging="720"/>
        <w:rPr>
          <w:rFonts w:ascii="Helvetica Neue" w:hAnsi="Helvetica Neue" w:cs="Helvetica Neue"/>
          <w:color w:val="606060"/>
          <w:sz w:val="26"/>
          <w:szCs w:val="26"/>
        </w:rPr>
      </w:pPr>
      <w:r>
        <w:rPr>
          <w:rFonts w:ascii="Helvetica Neue" w:hAnsi="Helvetica Neue" w:cs="Helvetica Neue"/>
          <w:color w:val="606060"/>
          <w:sz w:val="26"/>
          <w:szCs w:val="26"/>
        </w:rPr>
        <w:t>Install the Moodlight app to your Android smart phone.</w:t>
      </w:r>
    </w:p>
    <w:p w14:paraId="27B71675" w14:textId="77777777" w:rsidR="006714D7" w:rsidRDefault="006714D7" w:rsidP="006714D7">
      <w:pPr>
        <w:widowControl w:val="0"/>
        <w:numPr>
          <w:ilvl w:val="0"/>
          <w:numId w:val="1"/>
        </w:numPr>
        <w:tabs>
          <w:tab w:val="left" w:pos="220"/>
          <w:tab w:val="left" w:pos="720"/>
        </w:tabs>
        <w:autoSpaceDE w:val="0"/>
        <w:autoSpaceDN w:val="0"/>
        <w:adjustRightInd w:val="0"/>
        <w:ind w:hanging="720"/>
        <w:rPr>
          <w:rFonts w:ascii="Helvetica Neue" w:hAnsi="Helvetica Neue" w:cs="Helvetica Neue"/>
          <w:color w:val="606060"/>
          <w:sz w:val="26"/>
          <w:szCs w:val="26"/>
        </w:rPr>
      </w:pPr>
      <w:r>
        <w:rPr>
          <w:rFonts w:ascii="Helvetica Neue" w:hAnsi="Helvetica Neue" w:cs="Helvetica Neue"/>
          <w:color w:val="606060"/>
          <w:sz w:val="26"/>
          <w:szCs w:val="26"/>
        </w:rPr>
        <w:t>Connect the Moodlight via Bluetooth in the general settings section of the Android phone.</w:t>
      </w:r>
    </w:p>
    <w:p w14:paraId="35E54B97" w14:textId="77777777" w:rsidR="006714D7" w:rsidRDefault="006714D7" w:rsidP="006714D7">
      <w:pPr>
        <w:widowControl w:val="0"/>
        <w:numPr>
          <w:ilvl w:val="0"/>
          <w:numId w:val="1"/>
        </w:numPr>
        <w:tabs>
          <w:tab w:val="left" w:pos="220"/>
          <w:tab w:val="left" w:pos="720"/>
        </w:tabs>
        <w:autoSpaceDE w:val="0"/>
        <w:autoSpaceDN w:val="0"/>
        <w:adjustRightInd w:val="0"/>
        <w:ind w:hanging="720"/>
        <w:rPr>
          <w:rFonts w:ascii="Helvetica Neue" w:hAnsi="Helvetica Neue" w:cs="Helvetica Neue"/>
          <w:color w:val="606060"/>
          <w:sz w:val="26"/>
          <w:szCs w:val="26"/>
        </w:rPr>
      </w:pPr>
      <w:r>
        <w:rPr>
          <w:rFonts w:ascii="Helvetica Neue" w:hAnsi="Helvetica Neue" w:cs="Helvetica Neue"/>
          <w:color w:val="606060"/>
          <w:sz w:val="26"/>
          <w:szCs w:val="26"/>
        </w:rPr>
        <w:t>Control the Moodlight via app.</w:t>
      </w:r>
    </w:p>
    <w:p w14:paraId="3891BC78" w14:textId="77777777" w:rsidR="006714D7" w:rsidRDefault="006714D7" w:rsidP="006714D7">
      <w:pPr>
        <w:widowControl w:val="0"/>
        <w:numPr>
          <w:ilvl w:val="0"/>
          <w:numId w:val="1"/>
        </w:numPr>
        <w:tabs>
          <w:tab w:val="left" w:pos="220"/>
          <w:tab w:val="left" w:pos="720"/>
        </w:tabs>
        <w:autoSpaceDE w:val="0"/>
        <w:autoSpaceDN w:val="0"/>
        <w:adjustRightInd w:val="0"/>
        <w:ind w:hanging="720"/>
        <w:rPr>
          <w:rFonts w:ascii="Helvetica Neue" w:hAnsi="Helvetica Neue" w:cs="Helvetica Neue"/>
          <w:color w:val="606060"/>
          <w:sz w:val="26"/>
          <w:szCs w:val="26"/>
        </w:rPr>
      </w:pPr>
      <w:r>
        <w:rPr>
          <w:rFonts w:ascii="Helvetica Neue" w:hAnsi="Helvetica Neue" w:cs="Helvetica Neue"/>
          <w:color w:val="606060"/>
          <w:sz w:val="26"/>
          <w:szCs w:val="26"/>
        </w:rPr>
        <w:t>Enjoy the unique star projection.</w:t>
      </w:r>
    </w:p>
    <w:p w14:paraId="49F80E8D" w14:textId="77777777" w:rsidR="006714D7" w:rsidRDefault="006714D7" w:rsidP="006714D7">
      <w:pPr>
        <w:pStyle w:val="Heading1"/>
      </w:pPr>
      <w:bookmarkStart w:id="3" w:name="_Toc482956092"/>
      <w:r>
        <w:t>Hardware installation guide</w:t>
      </w:r>
      <w:bookmarkEnd w:id="3"/>
    </w:p>
    <w:p w14:paraId="4C531196"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Moodlight comes plug and playable out of the Box. The only additional connection that needs to be made is to plug the </w:t>
      </w:r>
      <w:r>
        <w:rPr>
          <w:rFonts w:ascii="Helvetica Neue" w:hAnsi="Helvetica Neue" w:cs="Helvetica Neue"/>
          <w:color w:val="606060"/>
          <w:sz w:val="26"/>
          <w:szCs w:val="26"/>
        </w:rPr>
        <w:t>power cable</w:t>
      </w:r>
      <w:r>
        <w:rPr>
          <w:rFonts w:ascii="Helvetica Neue" w:hAnsi="Helvetica Neue" w:cs="Helvetica Neue"/>
          <w:color w:val="606060"/>
          <w:sz w:val="26"/>
          <w:szCs w:val="26"/>
        </w:rPr>
        <w:t xml:space="preserve"> into a wall socket. As soon as the power cable is connected the lamp will quickly blink to indicate that everything is connected properly.</w:t>
      </w:r>
    </w:p>
    <w:p w14:paraId="29D68395" w14:textId="77777777" w:rsidR="006714D7" w:rsidRDefault="006714D7" w:rsidP="006714D7">
      <w:pPr>
        <w:pStyle w:val="Heading2"/>
      </w:pPr>
      <w:bookmarkStart w:id="4" w:name="_Toc482956093"/>
      <w:r>
        <w:t>Troubleshooting</w:t>
      </w:r>
      <w:bookmarkEnd w:id="4"/>
    </w:p>
    <w:p w14:paraId="2582A7AC"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Some problems which might </w:t>
      </w:r>
      <w:r>
        <w:rPr>
          <w:rFonts w:ascii="Helvetica Neue" w:hAnsi="Helvetica Neue" w:cs="Helvetica Neue"/>
          <w:color w:val="606060"/>
          <w:sz w:val="26"/>
          <w:szCs w:val="26"/>
        </w:rPr>
        <w:t>occur</w:t>
      </w:r>
      <w:r>
        <w:rPr>
          <w:rFonts w:ascii="Helvetica Neue" w:hAnsi="Helvetica Neue" w:cs="Helvetica Neue"/>
          <w:color w:val="606060"/>
          <w:sz w:val="26"/>
          <w:szCs w:val="26"/>
        </w:rPr>
        <w:t xml:space="preserve"> and a possible solution:</w:t>
      </w:r>
    </w:p>
    <w:p w14:paraId="20674256" w14:textId="77777777" w:rsidR="006714D7" w:rsidRPr="009C7A0C" w:rsidRDefault="006714D7" w:rsidP="009C7A0C">
      <w:pPr>
        <w:pStyle w:val="ListParagraph"/>
        <w:widowControl w:val="0"/>
        <w:numPr>
          <w:ilvl w:val="0"/>
          <w:numId w:val="7"/>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The Wall plug is connected properly but the Moodlight does not power up.</w:t>
      </w:r>
    </w:p>
    <w:p w14:paraId="34689058" w14:textId="77777777" w:rsidR="006714D7" w:rsidRPr="009C7A0C" w:rsidRDefault="006714D7" w:rsidP="009C7A0C">
      <w:pPr>
        <w:pStyle w:val="ListParagraph"/>
        <w:widowControl w:val="0"/>
        <w:numPr>
          <w:ilvl w:val="0"/>
          <w:numId w:val="8"/>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Check the connection between the cable and the 2.1mm Barrel Plug is the connection solid.</w:t>
      </w:r>
    </w:p>
    <w:p w14:paraId="2A76552A" w14:textId="77777777" w:rsidR="006714D7" w:rsidRPr="009C7A0C" w:rsidRDefault="006714D7" w:rsidP="009C7A0C">
      <w:pPr>
        <w:pStyle w:val="ListParagraph"/>
        <w:widowControl w:val="0"/>
        <w:numPr>
          <w:ilvl w:val="0"/>
          <w:numId w:val="8"/>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Make sure that the Arrow with the Plus sign is pointing to the CEN mark on the cable.</w:t>
      </w:r>
    </w:p>
    <w:p w14:paraId="18ADF3E4" w14:textId="77777777" w:rsidR="006714D7" w:rsidRPr="009C7A0C" w:rsidRDefault="006714D7" w:rsidP="009C7A0C">
      <w:pPr>
        <w:pStyle w:val="ListParagraph"/>
        <w:widowControl w:val="0"/>
        <w:numPr>
          <w:ilvl w:val="0"/>
          <w:numId w:val="8"/>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Check the connection between the cable and the 2.1mm socket on the power socket on the controller board.</w:t>
      </w:r>
    </w:p>
    <w:p w14:paraId="64723E2E" w14:textId="77777777" w:rsidR="006714D7" w:rsidRPr="009C7A0C" w:rsidRDefault="006714D7" w:rsidP="009C7A0C">
      <w:pPr>
        <w:pStyle w:val="ListParagraph"/>
        <w:widowControl w:val="0"/>
        <w:numPr>
          <w:ilvl w:val="0"/>
          <w:numId w:val="7"/>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Star projector dome is not turning</w:t>
      </w:r>
    </w:p>
    <w:p w14:paraId="0DC84813" w14:textId="77777777" w:rsidR="006714D7" w:rsidRPr="009C7A0C" w:rsidRDefault="006714D7" w:rsidP="009C7A0C">
      <w:pPr>
        <w:pStyle w:val="ListParagraph"/>
        <w:widowControl w:val="0"/>
        <w:numPr>
          <w:ilvl w:val="0"/>
          <w:numId w:val="9"/>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Check the connection of the Black and Red cable coming from the motor and the screw terminals on the controller board.</w:t>
      </w:r>
    </w:p>
    <w:p w14:paraId="5781C0D1" w14:textId="77777777" w:rsidR="006714D7" w:rsidRPr="009C7A0C" w:rsidRDefault="006714D7" w:rsidP="009C7A0C">
      <w:pPr>
        <w:pStyle w:val="ListParagraph"/>
        <w:widowControl w:val="0"/>
        <w:numPr>
          <w:ilvl w:val="0"/>
          <w:numId w:val="9"/>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Try to run the motor without the dome. If it </w:t>
      </w:r>
      <w:r w:rsidRPr="009C7A0C">
        <w:rPr>
          <w:rFonts w:ascii="Helvetica Neue" w:hAnsi="Helvetica Neue" w:cs="Helvetica Neue"/>
          <w:color w:val="606060"/>
          <w:sz w:val="26"/>
          <w:szCs w:val="26"/>
        </w:rPr>
        <w:t>works,</w:t>
      </w:r>
      <w:r w:rsidRPr="009C7A0C">
        <w:rPr>
          <w:rFonts w:ascii="Helvetica Neue" w:hAnsi="Helvetica Neue" w:cs="Helvetica Neue"/>
          <w:color w:val="606060"/>
          <w:sz w:val="26"/>
          <w:szCs w:val="26"/>
        </w:rPr>
        <w:t xml:space="preserve"> then the </w:t>
      </w:r>
      <w:r w:rsidRPr="009C7A0C">
        <w:rPr>
          <w:rFonts w:ascii="Helvetica Neue" w:hAnsi="Helvetica Neue" w:cs="Helvetica Neue"/>
          <w:color w:val="606060"/>
          <w:sz w:val="26"/>
          <w:szCs w:val="26"/>
        </w:rPr>
        <w:t>dome</w:t>
      </w:r>
      <w:r w:rsidRPr="009C7A0C">
        <w:rPr>
          <w:rFonts w:ascii="Helvetica Neue" w:hAnsi="Helvetica Neue" w:cs="Helvetica Neue"/>
          <w:color w:val="606060"/>
          <w:sz w:val="26"/>
          <w:szCs w:val="26"/>
        </w:rPr>
        <w:t xml:space="preserve"> might be too tightly </w:t>
      </w:r>
      <w:r w:rsidRPr="009C7A0C">
        <w:rPr>
          <w:rFonts w:ascii="Helvetica Neue" w:hAnsi="Helvetica Neue" w:cs="Helvetica Neue"/>
          <w:color w:val="606060"/>
          <w:sz w:val="26"/>
          <w:szCs w:val="26"/>
        </w:rPr>
        <w:t>screwed</w:t>
      </w:r>
      <w:r w:rsidRPr="009C7A0C">
        <w:rPr>
          <w:rFonts w:ascii="Helvetica Neue" w:hAnsi="Helvetica Neue" w:cs="Helvetica Neue"/>
          <w:color w:val="606060"/>
          <w:sz w:val="26"/>
          <w:szCs w:val="26"/>
        </w:rPr>
        <w:t xml:space="preserve"> down.</w:t>
      </w:r>
    </w:p>
    <w:p w14:paraId="27CEE972" w14:textId="77777777" w:rsidR="006714D7" w:rsidRPr="009C7A0C" w:rsidRDefault="006714D7" w:rsidP="009C7A0C">
      <w:pPr>
        <w:pStyle w:val="ListParagraph"/>
        <w:widowControl w:val="0"/>
        <w:numPr>
          <w:ilvl w:val="0"/>
          <w:numId w:val="7"/>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Wrong color </w:t>
      </w:r>
      <w:r w:rsidRPr="009C7A0C">
        <w:rPr>
          <w:rFonts w:ascii="Helvetica Neue" w:hAnsi="Helvetica Neue" w:cs="Helvetica Neue"/>
          <w:color w:val="606060"/>
          <w:sz w:val="26"/>
          <w:szCs w:val="26"/>
        </w:rPr>
        <w:t>assignment</w:t>
      </w:r>
      <w:r w:rsidRPr="009C7A0C">
        <w:rPr>
          <w:rFonts w:ascii="Helvetica Neue" w:hAnsi="Helvetica Neue" w:cs="Helvetica Neue"/>
          <w:color w:val="606060"/>
          <w:sz w:val="26"/>
          <w:szCs w:val="26"/>
        </w:rPr>
        <w:t>.</w:t>
      </w:r>
    </w:p>
    <w:p w14:paraId="47DE73E2" w14:textId="77777777" w:rsidR="006714D7" w:rsidRPr="009C7A0C" w:rsidRDefault="006714D7" w:rsidP="009C7A0C">
      <w:pPr>
        <w:pStyle w:val="ListParagraph"/>
        <w:widowControl w:val="0"/>
        <w:numPr>
          <w:ilvl w:val="0"/>
          <w:numId w:val="11"/>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Check the </w:t>
      </w:r>
      <w:r w:rsidRPr="009C7A0C">
        <w:rPr>
          <w:rFonts w:ascii="Helvetica Neue" w:hAnsi="Helvetica Neue" w:cs="Helvetica Neue"/>
          <w:color w:val="606060"/>
          <w:sz w:val="26"/>
          <w:szCs w:val="26"/>
        </w:rPr>
        <w:t>screw</w:t>
      </w:r>
      <w:r w:rsidRPr="009C7A0C">
        <w:rPr>
          <w:rFonts w:ascii="Helvetica Neue" w:hAnsi="Helvetica Neue" w:cs="Helvetica Neue"/>
          <w:color w:val="606060"/>
          <w:sz w:val="26"/>
          <w:szCs w:val="26"/>
        </w:rPr>
        <w:t xml:space="preserve"> terminals and the cables </w:t>
      </w:r>
      <w:r w:rsidRPr="009C7A0C">
        <w:rPr>
          <w:rFonts w:ascii="Helvetica Neue" w:hAnsi="Helvetica Neue" w:cs="Helvetica Neue"/>
          <w:color w:val="606060"/>
          <w:sz w:val="26"/>
          <w:szCs w:val="26"/>
        </w:rPr>
        <w:t>coming</w:t>
      </w:r>
      <w:r w:rsidRPr="009C7A0C">
        <w:rPr>
          <w:rFonts w:ascii="Helvetica Neue" w:hAnsi="Helvetica Neue" w:cs="Helvetica Neue"/>
          <w:color w:val="606060"/>
          <w:sz w:val="26"/>
          <w:szCs w:val="26"/>
        </w:rPr>
        <w:t xml:space="preserve"> from the star power led and assign them correctly if necessary.</w:t>
      </w:r>
    </w:p>
    <w:p w14:paraId="3C108B28" w14:textId="77777777" w:rsidR="006714D7" w:rsidRPr="009C7A0C" w:rsidRDefault="006714D7" w:rsidP="009C7A0C">
      <w:pPr>
        <w:pStyle w:val="ListParagraph"/>
        <w:widowControl w:val="0"/>
        <w:numPr>
          <w:ilvl w:val="0"/>
          <w:numId w:val="7"/>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Bluetooth does not work.</w:t>
      </w:r>
    </w:p>
    <w:p w14:paraId="61B74024" w14:textId="77777777" w:rsidR="006714D7" w:rsidRPr="009C7A0C" w:rsidRDefault="006714D7" w:rsidP="009C7A0C">
      <w:pPr>
        <w:pStyle w:val="ListParagraph"/>
        <w:widowControl w:val="0"/>
        <w:numPr>
          <w:ilvl w:val="0"/>
          <w:numId w:val="12"/>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Check the Bluetooth power jumper. It needs to be plugged in to have a power connection between the Voltage Regulator and </w:t>
      </w:r>
      <w:r w:rsidRPr="009C7A0C">
        <w:rPr>
          <w:rFonts w:ascii="Helvetica Neue" w:hAnsi="Helvetica Neue" w:cs="Helvetica Neue"/>
          <w:color w:val="606060"/>
          <w:sz w:val="26"/>
          <w:szCs w:val="26"/>
        </w:rPr>
        <w:t>Bluetooth</w:t>
      </w:r>
      <w:r w:rsidRPr="009C7A0C">
        <w:rPr>
          <w:rFonts w:ascii="Helvetica Neue" w:hAnsi="Helvetica Neue" w:cs="Helvetica Neue"/>
          <w:color w:val="606060"/>
          <w:sz w:val="26"/>
          <w:szCs w:val="26"/>
        </w:rPr>
        <w:t xml:space="preserve"> module.</w:t>
      </w:r>
    </w:p>
    <w:p w14:paraId="4E249146" w14:textId="77777777" w:rsidR="006714D7" w:rsidRDefault="006714D7">
      <w:pPr>
        <w:rPr>
          <w:rFonts w:ascii="Helvetica Neue" w:hAnsi="Helvetica Neue" w:cs="Helvetica Neue"/>
          <w:b/>
          <w:bCs/>
          <w:color w:val="313131"/>
          <w:sz w:val="48"/>
          <w:szCs w:val="48"/>
        </w:rPr>
      </w:pPr>
      <w:r>
        <w:br w:type="page"/>
      </w:r>
    </w:p>
    <w:p w14:paraId="6BE60F5B" w14:textId="77777777" w:rsidR="006714D7" w:rsidRDefault="006714D7" w:rsidP="006714D7">
      <w:pPr>
        <w:pStyle w:val="Heading1"/>
      </w:pPr>
      <w:bookmarkStart w:id="5" w:name="_Toc482956094"/>
      <w:proofErr w:type="spellStart"/>
      <w:r>
        <w:t>uC</w:t>
      </w:r>
      <w:proofErr w:type="spellEnd"/>
      <w:r>
        <w:t xml:space="preserve"> user interface</w:t>
      </w:r>
      <w:bookmarkEnd w:id="5"/>
    </w:p>
    <w:p w14:paraId="73E80998"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The micro controller Interface is controlled via the two push Buttons and the touch slider. The Gecko touch button can be used to reset the controller.</w:t>
      </w:r>
    </w:p>
    <w:p w14:paraId="27C51005"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After Startup the uC is in the idle state. Using the left button allows to switch between idle, local and remote. Local allows to control the Moodlight directly via the controls on the controller board. Remote is needed to allow </w:t>
      </w:r>
      <w:r>
        <w:rPr>
          <w:rFonts w:ascii="Helvetica Neue" w:hAnsi="Helvetica Neue" w:cs="Helvetica Neue"/>
          <w:color w:val="606060"/>
          <w:sz w:val="26"/>
          <w:szCs w:val="26"/>
        </w:rPr>
        <w:t>control</w:t>
      </w:r>
      <w:r>
        <w:rPr>
          <w:rFonts w:ascii="Helvetica Neue" w:hAnsi="Helvetica Neue" w:cs="Helvetica Neue"/>
          <w:color w:val="606060"/>
          <w:sz w:val="26"/>
          <w:szCs w:val="26"/>
        </w:rPr>
        <w:t xml:space="preserve"> via Bluetooth or Web UI.</w:t>
      </w:r>
    </w:p>
    <w:p w14:paraId="4E0456C6"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Here is the tree view of the </w:t>
      </w:r>
      <w:r>
        <w:rPr>
          <w:rFonts w:ascii="Helvetica Neue" w:hAnsi="Helvetica Neue" w:cs="Helvetica Neue"/>
          <w:color w:val="606060"/>
          <w:sz w:val="26"/>
          <w:szCs w:val="26"/>
        </w:rPr>
        <w:t>Menu structure</w:t>
      </w:r>
      <w:r>
        <w:rPr>
          <w:rFonts w:ascii="Helvetica Neue" w:hAnsi="Helvetica Neue" w:cs="Helvetica Neue"/>
          <w:color w:val="606060"/>
          <w:sz w:val="26"/>
          <w:szCs w:val="26"/>
        </w:rPr>
        <w:t>:</w:t>
      </w:r>
    </w:p>
    <w:p w14:paraId="1781C44C" w14:textId="77777777" w:rsidR="006714D7" w:rsidRPr="009C7A0C" w:rsidRDefault="006714D7" w:rsidP="009C7A0C">
      <w:pPr>
        <w:pStyle w:val="ListParagraph"/>
        <w:widowControl w:val="0"/>
        <w:numPr>
          <w:ilvl w:val="0"/>
          <w:numId w:val="5"/>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IDLE</w:t>
      </w:r>
    </w:p>
    <w:p w14:paraId="68544D55" w14:textId="77777777" w:rsidR="006714D7" w:rsidRPr="009C7A0C" w:rsidRDefault="006714D7" w:rsidP="009C7A0C">
      <w:pPr>
        <w:pStyle w:val="ListParagraph"/>
        <w:widowControl w:val="0"/>
        <w:numPr>
          <w:ilvl w:val="0"/>
          <w:numId w:val="5"/>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Local</w:t>
      </w:r>
    </w:p>
    <w:p w14:paraId="052798CA"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Red</w:t>
      </w:r>
    </w:p>
    <w:p w14:paraId="5B1D27DE"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Green</w:t>
      </w:r>
    </w:p>
    <w:p w14:paraId="088F491E"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Blue</w:t>
      </w:r>
    </w:p>
    <w:p w14:paraId="7BF4B2BA"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White</w:t>
      </w:r>
    </w:p>
    <w:p w14:paraId="75797790"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RGBW</w:t>
      </w:r>
    </w:p>
    <w:p w14:paraId="4FECC207"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Motor</w:t>
      </w:r>
    </w:p>
    <w:p w14:paraId="48DC63FA" w14:textId="77777777" w:rsidR="006714D7" w:rsidRPr="009C7A0C" w:rsidRDefault="006714D7" w:rsidP="009C7A0C">
      <w:pPr>
        <w:pStyle w:val="ListParagraph"/>
        <w:widowControl w:val="0"/>
        <w:numPr>
          <w:ilvl w:val="0"/>
          <w:numId w:val="5"/>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Remote</w:t>
      </w:r>
    </w:p>
    <w:p w14:paraId="49F45B11"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Bluetooth</w:t>
      </w:r>
    </w:p>
    <w:p w14:paraId="3E566E92" w14:textId="77777777" w:rsidR="006714D7" w:rsidRPr="009C7A0C" w:rsidRDefault="006714D7" w:rsidP="009C7A0C">
      <w:pPr>
        <w:pStyle w:val="ListParagraph"/>
        <w:widowControl w:val="0"/>
        <w:numPr>
          <w:ilvl w:val="2"/>
          <w:numId w:val="5"/>
        </w:numPr>
        <w:tabs>
          <w:tab w:val="left" w:pos="940"/>
          <w:tab w:val="left" w:pos="144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Wireless</w:t>
      </w:r>
    </w:p>
    <w:p w14:paraId="14DCB740"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To Switch between the three main </w:t>
      </w:r>
      <w:r>
        <w:rPr>
          <w:rFonts w:ascii="Helvetica Neue" w:hAnsi="Helvetica Neue" w:cs="Helvetica Neue"/>
          <w:color w:val="606060"/>
          <w:sz w:val="26"/>
          <w:szCs w:val="26"/>
        </w:rPr>
        <w:t>states,</w:t>
      </w:r>
      <w:r>
        <w:rPr>
          <w:rFonts w:ascii="Helvetica Neue" w:hAnsi="Helvetica Neue" w:cs="Helvetica Neue"/>
          <w:color w:val="606060"/>
          <w:sz w:val="26"/>
          <w:szCs w:val="26"/>
        </w:rPr>
        <w:t xml:space="preserve"> idle, local and remote the left tactile push button (PB0) is used. To dive one level deeper into the menu structure the right tactile push button (PB1) is used. At the second level either "red, green, blue, white, rgbw, motor" or "</w:t>
      </w:r>
      <w:r>
        <w:rPr>
          <w:rFonts w:ascii="Helvetica Neue" w:hAnsi="Helvetica Neue" w:cs="Helvetica Neue"/>
          <w:color w:val="606060"/>
          <w:sz w:val="26"/>
          <w:szCs w:val="26"/>
        </w:rPr>
        <w:t>Bluetooth</w:t>
      </w:r>
      <w:r>
        <w:rPr>
          <w:rFonts w:ascii="Helvetica Neue" w:hAnsi="Helvetica Neue" w:cs="Helvetica Neue"/>
          <w:color w:val="606060"/>
          <w:sz w:val="26"/>
          <w:szCs w:val="26"/>
        </w:rPr>
        <w:t>, wireless" the left button can be used again to switch between the states. To get back to the main three states use the right button again.</w:t>
      </w:r>
    </w:p>
    <w:p w14:paraId="726ECE6A"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The current state is always visible on the display.</w:t>
      </w:r>
    </w:p>
    <w:p w14:paraId="1FF1B33E"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noProof/>
          <w:color w:val="606060"/>
          <w:sz w:val="26"/>
          <w:szCs w:val="26"/>
        </w:rPr>
        <w:drawing>
          <wp:inline distT="0" distB="0" distL="0" distR="0" wp14:anchorId="7A8B36E5" wp14:editId="49C5F995">
            <wp:extent cx="5716905" cy="2929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2929890"/>
                    </a:xfrm>
                    <a:prstGeom prst="rect">
                      <a:avLst/>
                    </a:prstGeom>
                    <a:noFill/>
                    <a:ln>
                      <a:noFill/>
                    </a:ln>
                  </pic:spPr>
                </pic:pic>
              </a:graphicData>
            </a:graphic>
          </wp:inline>
        </w:drawing>
      </w:r>
    </w:p>
    <w:p w14:paraId="16761962"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Here the 2nd level states in more detail:</w:t>
      </w:r>
    </w:p>
    <w:p w14:paraId="4BB87F7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States: Red, Green, Blue, White </w:t>
      </w:r>
      <w:r>
        <w:rPr>
          <w:rFonts w:ascii="Helvetica Neue" w:hAnsi="Helvetica Neue" w:cs="Helvetica Neue"/>
          <w:color w:val="606060"/>
          <w:sz w:val="26"/>
          <w:szCs w:val="26"/>
        </w:rPr>
        <w:t>in</w:t>
      </w:r>
      <w:r>
        <w:rPr>
          <w:rFonts w:ascii="Helvetica Neue" w:hAnsi="Helvetica Neue" w:cs="Helvetica Neue"/>
          <w:color w:val="606060"/>
          <w:sz w:val="26"/>
          <w:szCs w:val="26"/>
        </w:rPr>
        <w:t xml:space="preserve"> the four states mentioned above the touch slider can </w:t>
      </w:r>
      <w:r>
        <w:rPr>
          <w:rFonts w:ascii="Helvetica Neue" w:hAnsi="Helvetica Neue" w:cs="Helvetica Neue"/>
          <w:color w:val="606060"/>
          <w:sz w:val="26"/>
          <w:szCs w:val="26"/>
        </w:rPr>
        <w:t>be used</w:t>
      </w:r>
      <w:r>
        <w:rPr>
          <w:rFonts w:ascii="Helvetica Neue" w:hAnsi="Helvetica Neue" w:cs="Helvetica Neue"/>
          <w:color w:val="606060"/>
          <w:sz w:val="26"/>
          <w:szCs w:val="26"/>
        </w:rPr>
        <w:t xml:space="preserve"> to control the value of the specific color. The color value is displayed next to the color name on the LCD. Changing the value in one of the four states does immediately change the color of the Moodlight.</w:t>
      </w:r>
    </w:p>
    <w:p w14:paraId="7FFFFC21"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State: Motor Within the Motor state the motor speed can be via touch slider the corresponding value is displayed on the LCD screen.</w:t>
      </w:r>
    </w:p>
    <w:p w14:paraId="1A788BC1"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State: RGBW is a state with a simple test pattern to check the </w:t>
      </w:r>
      <w:r>
        <w:rPr>
          <w:rFonts w:ascii="Helvetica Neue" w:hAnsi="Helvetica Neue" w:cs="Helvetica Neue"/>
          <w:color w:val="606060"/>
          <w:sz w:val="26"/>
          <w:szCs w:val="26"/>
        </w:rPr>
        <w:t>functionality</w:t>
      </w:r>
      <w:r>
        <w:rPr>
          <w:rFonts w:ascii="Helvetica Neue" w:hAnsi="Helvetica Neue" w:cs="Helvetica Neue"/>
          <w:color w:val="606060"/>
          <w:sz w:val="26"/>
          <w:szCs w:val="26"/>
        </w:rPr>
        <w:t xml:space="preserve"> of all four leds by blinking them </w:t>
      </w:r>
      <w:r>
        <w:rPr>
          <w:rFonts w:ascii="Helvetica Neue" w:hAnsi="Helvetica Neue" w:cs="Helvetica Neue"/>
          <w:color w:val="606060"/>
          <w:sz w:val="26"/>
          <w:szCs w:val="26"/>
        </w:rPr>
        <w:t>individually</w:t>
      </w:r>
      <w:r>
        <w:rPr>
          <w:rFonts w:ascii="Helvetica Neue" w:hAnsi="Helvetica Neue" w:cs="Helvetica Neue"/>
          <w:color w:val="606060"/>
          <w:sz w:val="26"/>
          <w:szCs w:val="26"/>
        </w:rPr>
        <w:t xml:space="preserve"> for a short amount of time.</w:t>
      </w:r>
    </w:p>
    <w:p w14:paraId="1D963811"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State: Bluetooth in this state the </w:t>
      </w:r>
      <w:r>
        <w:rPr>
          <w:rFonts w:ascii="Helvetica Neue" w:hAnsi="Helvetica Neue" w:cs="Helvetica Neue"/>
          <w:color w:val="606060"/>
          <w:sz w:val="26"/>
          <w:szCs w:val="26"/>
        </w:rPr>
        <w:t>Bluetooth</w:t>
      </w:r>
      <w:r>
        <w:rPr>
          <w:rFonts w:ascii="Helvetica Neue" w:hAnsi="Helvetica Neue" w:cs="Helvetica Neue"/>
          <w:color w:val="606060"/>
          <w:sz w:val="26"/>
          <w:szCs w:val="26"/>
        </w:rPr>
        <w:t xml:space="preserve"> module and its corresponding UART controller is initialized. This is indicated with three short flashes of the blue led.</w:t>
      </w:r>
    </w:p>
    <w:p w14:paraId="26F1AC8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State: Wireless in this state the wireless </w:t>
      </w:r>
      <w:r>
        <w:rPr>
          <w:rFonts w:ascii="Helvetica Neue" w:hAnsi="Helvetica Neue" w:cs="Helvetica Neue"/>
          <w:color w:val="606060"/>
          <w:sz w:val="26"/>
          <w:szCs w:val="26"/>
        </w:rPr>
        <w:t>UART</w:t>
      </w:r>
      <w:r>
        <w:rPr>
          <w:rFonts w:ascii="Helvetica Neue" w:hAnsi="Helvetica Neue" w:cs="Helvetica Neue"/>
          <w:color w:val="606060"/>
          <w:sz w:val="26"/>
          <w:szCs w:val="26"/>
        </w:rPr>
        <w:t xml:space="preserve"> is initialized.</w:t>
      </w:r>
    </w:p>
    <w:p w14:paraId="2075AF43" w14:textId="77777777" w:rsidR="009C7A0C" w:rsidRDefault="009C7A0C">
      <w:pPr>
        <w:spacing w:line="240" w:lineRule="auto"/>
        <w:rPr>
          <w:rFonts w:ascii="Helvetica Neue" w:hAnsi="Helvetica Neue" w:cs="Helvetica Neue"/>
          <w:b/>
          <w:bCs/>
          <w:color w:val="313131"/>
          <w:sz w:val="48"/>
          <w:szCs w:val="48"/>
        </w:rPr>
      </w:pPr>
      <w:r>
        <w:br w:type="page"/>
      </w:r>
    </w:p>
    <w:p w14:paraId="5DD1517D" w14:textId="77777777" w:rsidR="006714D7" w:rsidRDefault="006714D7" w:rsidP="006714D7">
      <w:pPr>
        <w:pStyle w:val="Heading1"/>
      </w:pPr>
      <w:bookmarkStart w:id="6" w:name="_Toc482956095"/>
      <w:r>
        <w:t>Installation of Android app</w:t>
      </w:r>
      <w:bookmarkEnd w:id="6"/>
    </w:p>
    <w:p w14:paraId="4230126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installation of the android app is a </w:t>
      </w:r>
      <w:r>
        <w:rPr>
          <w:rFonts w:ascii="Helvetica Neue" w:hAnsi="Helvetica Neue" w:cs="Helvetica Neue"/>
          <w:color w:val="606060"/>
          <w:sz w:val="26"/>
          <w:szCs w:val="26"/>
        </w:rPr>
        <w:t>multi-step</w:t>
      </w:r>
      <w:r>
        <w:rPr>
          <w:rFonts w:ascii="Helvetica Neue" w:hAnsi="Helvetica Neue" w:cs="Helvetica Neue"/>
          <w:color w:val="606060"/>
          <w:sz w:val="26"/>
          <w:szCs w:val="26"/>
        </w:rPr>
        <w:t xml:space="preserve"> process.</w:t>
      </w:r>
    </w:p>
    <w:p w14:paraId="494006FD"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Connect the smartphone with the development computer via USB.</w:t>
      </w:r>
    </w:p>
    <w:p w14:paraId="3858E982"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 xml:space="preserve">Search the </w:t>
      </w:r>
      <w:r w:rsidRPr="009C7A0C">
        <w:rPr>
          <w:rFonts w:ascii="Helvetica Neue" w:hAnsi="Helvetica Neue" w:cs="Helvetica Neue"/>
          <w:color w:val="606060"/>
          <w:sz w:val="26"/>
          <w:szCs w:val="26"/>
        </w:rPr>
        <w:t>Smartphone</w:t>
      </w:r>
      <w:r w:rsidRPr="009C7A0C">
        <w:rPr>
          <w:rFonts w:ascii="Helvetica Neue" w:hAnsi="Helvetica Neue" w:cs="Helvetica Neue"/>
          <w:color w:val="606060"/>
          <w:sz w:val="26"/>
          <w:szCs w:val="26"/>
        </w:rPr>
        <w:t xml:space="preserve"> on the computer (system preferences) and check that the connection is established.</w:t>
      </w:r>
    </w:p>
    <w:p w14:paraId="4602F2A6"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Open Android Studio.</w:t>
      </w:r>
    </w:p>
    <w:p w14:paraId="7A239CA6"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Open the provided project folder into android studio.</w:t>
      </w:r>
    </w:p>
    <w:p w14:paraId="433D7E0C"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Select the app folder.</w:t>
      </w:r>
    </w:p>
    <w:p w14:paraId="29196203"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Click the run app icon on the top of the android studio.</w:t>
      </w:r>
    </w:p>
    <w:p w14:paraId="4DD1C3C9"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Search for devices under connected devices if it's not present there try to find the phone directly via the system preferences point (1).</w:t>
      </w:r>
    </w:p>
    <w:p w14:paraId="0350E6CA"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As soon as</w:t>
      </w:r>
      <w:r w:rsidRPr="009C7A0C">
        <w:rPr>
          <w:rFonts w:ascii="Helvetica Neue" w:hAnsi="Helvetica Neue" w:cs="Helvetica Neue"/>
          <w:color w:val="606060"/>
          <w:sz w:val="26"/>
          <w:szCs w:val="26"/>
        </w:rPr>
        <w:t xml:space="preserve"> the device is found click</w:t>
      </w:r>
      <w:r w:rsidRPr="009C7A0C">
        <w:rPr>
          <w:rFonts w:ascii="Helvetica Neue" w:hAnsi="Helvetica Neue" w:cs="Helvetica Neue"/>
          <w:color w:val="606060"/>
          <w:sz w:val="26"/>
          <w:szCs w:val="26"/>
        </w:rPr>
        <w:t xml:space="preserve"> ok.</w:t>
      </w:r>
    </w:p>
    <w:p w14:paraId="51B29505" w14:textId="77777777" w:rsidR="006714D7" w:rsidRPr="009C7A0C" w:rsidRDefault="006714D7" w:rsidP="009C7A0C">
      <w:pPr>
        <w:pStyle w:val="ListParagraph"/>
        <w:widowControl w:val="0"/>
        <w:numPr>
          <w:ilvl w:val="0"/>
          <w:numId w:val="13"/>
        </w:numPr>
        <w:tabs>
          <w:tab w:val="left" w:pos="220"/>
          <w:tab w:val="left" w:pos="720"/>
        </w:tabs>
        <w:autoSpaceDE w:val="0"/>
        <w:autoSpaceDN w:val="0"/>
        <w:adjustRightInd w:val="0"/>
        <w:rPr>
          <w:rFonts w:ascii="Helvetica Neue" w:hAnsi="Helvetica Neue" w:cs="Helvetica Neue"/>
          <w:color w:val="606060"/>
          <w:sz w:val="26"/>
          <w:szCs w:val="26"/>
        </w:rPr>
      </w:pPr>
      <w:r w:rsidRPr="009C7A0C">
        <w:rPr>
          <w:rFonts w:ascii="Helvetica Neue" w:hAnsi="Helvetica Neue" w:cs="Helvetica Neue"/>
          <w:color w:val="606060"/>
          <w:sz w:val="26"/>
          <w:szCs w:val="26"/>
        </w:rPr>
        <w:t>The Application is loaded onto the phone and started automatically. It will not start because there is no Moodlight paired yet. How to do that is described in the next section.</w:t>
      </w:r>
    </w:p>
    <w:p w14:paraId="4B0BBF27" w14:textId="77777777" w:rsidR="006714D7" w:rsidRDefault="006714D7" w:rsidP="006714D7">
      <w:pPr>
        <w:pStyle w:val="Heading1"/>
      </w:pPr>
      <w:bookmarkStart w:id="7" w:name="_Toc482956096"/>
      <w:r>
        <w:t>Pairing with smartphone</w:t>
      </w:r>
      <w:bookmarkEnd w:id="7"/>
    </w:p>
    <w:p w14:paraId="1CB11FF3"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To pair the </w:t>
      </w:r>
      <w:r>
        <w:rPr>
          <w:rFonts w:ascii="Helvetica Neue" w:hAnsi="Helvetica Neue" w:cs="Helvetica Neue"/>
          <w:color w:val="606060"/>
          <w:sz w:val="26"/>
          <w:szCs w:val="26"/>
        </w:rPr>
        <w:t>M</w:t>
      </w:r>
      <w:r>
        <w:rPr>
          <w:rFonts w:ascii="Helvetica Neue" w:hAnsi="Helvetica Neue" w:cs="Helvetica Neue"/>
          <w:color w:val="606060"/>
          <w:sz w:val="26"/>
          <w:szCs w:val="26"/>
        </w:rPr>
        <w:t xml:space="preserve">oodlight with your smartphone go to the general android settings of the phone and turn </w:t>
      </w:r>
      <w:r>
        <w:rPr>
          <w:rFonts w:ascii="Helvetica Neue" w:hAnsi="Helvetica Neue" w:cs="Helvetica Neue"/>
          <w:color w:val="606060"/>
          <w:sz w:val="26"/>
          <w:szCs w:val="26"/>
        </w:rPr>
        <w:t>Bluetooth</w:t>
      </w:r>
      <w:r>
        <w:rPr>
          <w:rFonts w:ascii="Helvetica Neue" w:hAnsi="Helvetica Neue" w:cs="Helvetica Neue"/>
          <w:color w:val="606060"/>
          <w:sz w:val="26"/>
          <w:szCs w:val="26"/>
        </w:rPr>
        <w:t xml:space="preserve"> on. Depending on the Android version installed the exact naming and procedure might vary a little. It this is the case please check with the official documentation of your android version. As the </w:t>
      </w:r>
      <w:r>
        <w:rPr>
          <w:rFonts w:ascii="Helvetica Neue" w:hAnsi="Helvetica Neue" w:cs="Helvetica Neue"/>
          <w:color w:val="606060"/>
          <w:sz w:val="26"/>
          <w:szCs w:val="26"/>
        </w:rPr>
        <w:t>procedure</w:t>
      </w:r>
      <w:r>
        <w:rPr>
          <w:rFonts w:ascii="Helvetica Neue" w:hAnsi="Helvetica Neue" w:cs="Helvetica Neue"/>
          <w:color w:val="606060"/>
          <w:sz w:val="26"/>
          <w:szCs w:val="26"/>
        </w:rPr>
        <w:t xml:space="preserve"> is very similar for all version here a short section for that.</w:t>
      </w:r>
    </w:p>
    <w:p w14:paraId="52236C84"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Go to the android settings, in there choose the Bluetooth section and turn Bluetooth on. There is a button on the top right which allows to search for nearby devices. Make sure that the Moodlight is plugged in and the Bluetooth functionality is turned on by </w:t>
      </w:r>
      <w:r>
        <w:rPr>
          <w:rFonts w:ascii="Helvetica Neue" w:hAnsi="Helvetica Neue" w:cs="Helvetica Neue"/>
          <w:color w:val="606060"/>
          <w:sz w:val="26"/>
          <w:szCs w:val="26"/>
        </w:rPr>
        <w:t>going into the remote B</w:t>
      </w:r>
      <w:r>
        <w:rPr>
          <w:rFonts w:ascii="Helvetica Neue" w:hAnsi="Helvetica Neue" w:cs="Helvetica Neue"/>
          <w:color w:val="606060"/>
          <w:sz w:val="26"/>
          <w:szCs w:val="26"/>
        </w:rPr>
        <w:t>luetooth menu on the uC interface (see below).</w:t>
      </w:r>
    </w:p>
    <w:p w14:paraId="3406E97B"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Smartphone is now scanning for the device and will show new ones in the list. To pair the </w:t>
      </w:r>
      <w:r>
        <w:rPr>
          <w:rFonts w:ascii="Helvetica Neue" w:hAnsi="Helvetica Neue" w:cs="Helvetica Neue"/>
          <w:color w:val="606060"/>
          <w:sz w:val="26"/>
          <w:szCs w:val="26"/>
        </w:rPr>
        <w:t>M</w:t>
      </w:r>
      <w:r>
        <w:rPr>
          <w:rFonts w:ascii="Helvetica Neue" w:hAnsi="Helvetica Neue" w:cs="Helvetica Neue"/>
          <w:color w:val="606060"/>
          <w:sz w:val="26"/>
          <w:szCs w:val="26"/>
        </w:rPr>
        <w:t>oodlight with the phone simply click pair.</w:t>
      </w:r>
    </w:p>
    <w:p w14:paraId="0837F23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If there are multiple ones compare the label which pops up in the </w:t>
      </w:r>
      <w:r>
        <w:rPr>
          <w:rFonts w:ascii="Helvetica Neue" w:hAnsi="Helvetica Neue" w:cs="Helvetica Neue"/>
          <w:color w:val="606060"/>
          <w:sz w:val="26"/>
          <w:szCs w:val="26"/>
        </w:rPr>
        <w:t>Bluetooth</w:t>
      </w:r>
      <w:r>
        <w:rPr>
          <w:rFonts w:ascii="Helvetica Neue" w:hAnsi="Helvetica Neue" w:cs="Helvetica Neue"/>
          <w:color w:val="606060"/>
          <w:sz w:val="26"/>
          <w:szCs w:val="26"/>
        </w:rPr>
        <w:t xml:space="preserve"> </w:t>
      </w:r>
      <w:r>
        <w:rPr>
          <w:rFonts w:ascii="Helvetica Neue" w:hAnsi="Helvetica Neue" w:cs="Helvetica Neue"/>
          <w:color w:val="606060"/>
          <w:sz w:val="26"/>
          <w:szCs w:val="26"/>
        </w:rPr>
        <w:t>menu and</w:t>
      </w:r>
      <w:r>
        <w:rPr>
          <w:rFonts w:ascii="Helvetica Neue" w:hAnsi="Helvetica Neue" w:cs="Helvetica Neue"/>
          <w:color w:val="606060"/>
          <w:sz w:val="26"/>
          <w:szCs w:val="26"/>
        </w:rPr>
        <w:t xml:space="preserve"> the mac address printed on a </w:t>
      </w:r>
      <w:r>
        <w:rPr>
          <w:rFonts w:ascii="Helvetica Neue" w:hAnsi="Helvetica Neue" w:cs="Helvetica Neue"/>
          <w:color w:val="606060"/>
          <w:sz w:val="26"/>
          <w:szCs w:val="26"/>
        </w:rPr>
        <w:t>label</w:t>
      </w:r>
      <w:r>
        <w:rPr>
          <w:rFonts w:ascii="Helvetica Neue" w:hAnsi="Helvetica Neue" w:cs="Helvetica Neue"/>
          <w:color w:val="606060"/>
          <w:sz w:val="26"/>
          <w:szCs w:val="26"/>
        </w:rPr>
        <w:t xml:space="preserve"> directly on the </w:t>
      </w:r>
      <w:r>
        <w:rPr>
          <w:rFonts w:ascii="Helvetica Neue" w:hAnsi="Helvetica Neue" w:cs="Helvetica Neue"/>
          <w:color w:val="606060"/>
          <w:sz w:val="26"/>
          <w:szCs w:val="26"/>
        </w:rPr>
        <w:t>Bluetooth</w:t>
      </w:r>
      <w:r>
        <w:rPr>
          <w:rFonts w:ascii="Helvetica Neue" w:hAnsi="Helvetica Neue" w:cs="Helvetica Neue"/>
          <w:color w:val="606060"/>
          <w:sz w:val="26"/>
          <w:szCs w:val="26"/>
        </w:rPr>
        <w:t xml:space="preserve"> module which is soldered onto the controller board.</w:t>
      </w:r>
    </w:p>
    <w:p w14:paraId="65551734" w14:textId="77777777" w:rsidR="006714D7" w:rsidRDefault="006714D7" w:rsidP="006714D7">
      <w:pPr>
        <w:pStyle w:val="Heading1"/>
      </w:pPr>
      <w:bookmarkStart w:id="8" w:name="_Toc482956097"/>
      <w:r>
        <w:t>Android user interface</w:t>
      </w:r>
      <w:bookmarkEnd w:id="8"/>
    </w:p>
    <w:p w14:paraId="0C680833"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Android Moodlight App is </w:t>
      </w:r>
      <w:r>
        <w:rPr>
          <w:rFonts w:ascii="Helvetica Neue" w:hAnsi="Helvetica Neue" w:cs="Helvetica Neue"/>
          <w:color w:val="606060"/>
          <w:sz w:val="26"/>
          <w:szCs w:val="26"/>
        </w:rPr>
        <w:t>divided</w:t>
      </w:r>
      <w:r>
        <w:rPr>
          <w:rFonts w:ascii="Helvetica Neue" w:hAnsi="Helvetica Neue" w:cs="Helvetica Neue"/>
          <w:color w:val="606060"/>
          <w:sz w:val="26"/>
          <w:szCs w:val="26"/>
        </w:rPr>
        <w:t xml:space="preserve"> into three tabs: RGB+W, HSV and Service.</w:t>
      </w:r>
    </w:p>
    <w:p w14:paraId="0E0F4BFF"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Open the Moodlight controller application "The Dome" by clicking on the corresponding Icon on the home screen of the smartphone.</w:t>
      </w:r>
    </w:p>
    <w:p w14:paraId="7BE32357" w14:textId="77777777" w:rsidR="00B1529A" w:rsidRDefault="006714D7" w:rsidP="00B1529A">
      <w:pPr>
        <w:keepNext/>
        <w:widowControl w:val="0"/>
        <w:autoSpaceDE w:val="0"/>
        <w:autoSpaceDN w:val="0"/>
        <w:adjustRightInd w:val="0"/>
      </w:pPr>
      <w:r>
        <w:rPr>
          <w:rFonts w:ascii="Helvetica Neue" w:hAnsi="Helvetica Neue" w:cs="Helvetica Neue"/>
          <w:noProof/>
          <w:color w:val="606060"/>
          <w:sz w:val="26"/>
          <w:szCs w:val="26"/>
        </w:rPr>
        <w:drawing>
          <wp:inline distT="0" distB="0" distL="0" distR="0" wp14:anchorId="675F34A3" wp14:editId="4A733C23">
            <wp:extent cx="1800000" cy="183161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31619"/>
                    </a:xfrm>
                    <a:prstGeom prst="rect">
                      <a:avLst/>
                    </a:prstGeom>
                    <a:noFill/>
                    <a:ln>
                      <a:noFill/>
                    </a:ln>
                  </pic:spPr>
                </pic:pic>
              </a:graphicData>
            </a:graphic>
          </wp:inline>
        </w:drawing>
      </w:r>
    </w:p>
    <w:p w14:paraId="53CFB92A" w14:textId="77777777" w:rsidR="006714D7" w:rsidRDefault="00B1529A" w:rsidP="00B1529A">
      <w:pPr>
        <w:pStyle w:val="Caption"/>
        <w:rPr>
          <w:rFonts w:ascii="Helvetica Neue" w:hAnsi="Helvetica Neue" w:cs="Helvetica Neue"/>
          <w:color w:val="606060"/>
          <w:sz w:val="26"/>
          <w:szCs w:val="26"/>
        </w:rPr>
      </w:pPr>
      <w:r>
        <w:t xml:space="preserve">Figure </w:t>
      </w:r>
      <w:fldSimple w:instr=" SEQ Figure \* ARABIC ">
        <w:r>
          <w:rPr>
            <w:noProof/>
          </w:rPr>
          <w:t>1</w:t>
        </w:r>
      </w:fldSimple>
      <w:r>
        <w:t>: Application Icon visible on the home screen.</w:t>
      </w:r>
    </w:p>
    <w:p w14:paraId="62FF6423"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How to use the app with the different </w:t>
      </w:r>
      <w:proofErr w:type="gramStart"/>
      <w:r>
        <w:rPr>
          <w:rFonts w:ascii="Helvetica Neue" w:hAnsi="Helvetica Neue" w:cs="Helvetica Neue"/>
          <w:color w:val="606060"/>
          <w:sz w:val="26"/>
          <w:szCs w:val="26"/>
        </w:rPr>
        <w:t>tabs:</w:t>
      </w:r>
      <w:proofErr w:type="gramEnd"/>
    </w:p>
    <w:p w14:paraId="7AB1716C" w14:textId="77777777" w:rsidR="006714D7" w:rsidRDefault="00B1529A" w:rsidP="006714D7">
      <w:pPr>
        <w:pStyle w:val="Heading2"/>
      </w:pPr>
      <w:bookmarkStart w:id="9" w:name="_Toc482956098"/>
      <w:r>
        <w:rPr>
          <w:noProof/>
          <w:color w:val="606060"/>
          <w:sz w:val="26"/>
          <w:szCs w:val="26"/>
        </w:rPr>
        <w:drawing>
          <wp:anchor distT="0" distB="0" distL="114300" distR="114300" simplePos="0" relativeHeight="251658240" behindDoc="0" locked="0" layoutInCell="1" allowOverlap="1" wp14:anchorId="41D6EC46" wp14:editId="6D32FFEF">
            <wp:simplePos x="0" y="0"/>
            <wp:positionH relativeFrom="column">
              <wp:posOffset>3718560</wp:posOffset>
            </wp:positionH>
            <wp:positionV relativeFrom="paragraph">
              <wp:posOffset>375285</wp:posOffset>
            </wp:positionV>
            <wp:extent cx="2159635" cy="34061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3406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891711A" wp14:editId="5EACE742">
                <wp:simplePos x="0" y="0"/>
                <wp:positionH relativeFrom="column">
                  <wp:posOffset>3723640</wp:posOffset>
                </wp:positionH>
                <wp:positionV relativeFrom="paragraph">
                  <wp:posOffset>3868420</wp:posOffset>
                </wp:positionV>
                <wp:extent cx="2172335" cy="405765"/>
                <wp:effectExtent l="0" t="0" r="12065" b="635"/>
                <wp:wrapSquare wrapText="bothSides"/>
                <wp:docPr id="8" name="Text Box 8"/>
                <wp:cNvGraphicFramePr/>
                <a:graphic xmlns:a="http://schemas.openxmlformats.org/drawingml/2006/main">
                  <a:graphicData uri="http://schemas.microsoft.com/office/word/2010/wordprocessingShape">
                    <wps:wsp>
                      <wps:cNvSpPr txBox="1"/>
                      <wps:spPr>
                        <a:xfrm>
                          <a:off x="0" y="0"/>
                          <a:ext cx="2172335" cy="405765"/>
                        </a:xfrm>
                        <a:prstGeom prst="rect">
                          <a:avLst/>
                        </a:prstGeom>
                        <a:solidFill>
                          <a:prstClr val="white"/>
                        </a:solidFill>
                        <a:ln>
                          <a:noFill/>
                        </a:ln>
                        <a:effectLst/>
                      </wps:spPr>
                      <wps:txbx>
                        <w:txbxContent>
                          <w:p w14:paraId="4F3AC0DF" w14:textId="77777777" w:rsidR="009C7A0C" w:rsidRPr="00431C39" w:rsidRDefault="009C7A0C" w:rsidP="009C7A0C">
                            <w:pPr>
                              <w:pStyle w:val="Caption"/>
                              <w:rPr>
                                <w:rFonts w:ascii="Helvetica Neue" w:hAnsi="Helvetica Neue" w:cs="Helvetica Neue"/>
                                <w:b/>
                                <w:bCs/>
                                <w:noProof/>
                                <w:color w:val="606060"/>
                              </w:rPr>
                            </w:pPr>
                            <w:r>
                              <w:t xml:space="preserve">Figure </w:t>
                            </w:r>
                            <w:r w:rsidR="00B1529A">
                              <w:t>2</w:t>
                            </w:r>
                            <w:r>
                              <w:rPr>
                                <w:noProof/>
                              </w:rPr>
                              <w:t>:</w:t>
                            </w:r>
                            <w:r w:rsidRPr="00070533">
                              <w:rPr>
                                <w:noProof/>
                              </w:rPr>
                              <w:t xml:space="preserve"> </w:t>
                            </w:r>
                            <w:r>
                              <w:rPr>
                                <w:noProof/>
                              </w:rPr>
                              <w:t>RGBW t</w:t>
                            </w:r>
                            <w:r w:rsidRPr="00070533">
                              <w:rPr>
                                <w:noProof/>
                              </w:rPr>
                              <w:t>ab of the Android Moodlight controller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91711A" id="_x0000_t202" coordsize="21600,21600" o:spt="202" path="m0,0l0,21600,21600,21600,21600,0xe">
                <v:stroke joinstyle="miter"/>
                <v:path gradientshapeok="t" o:connecttype="rect"/>
              </v:shapetype>
              <v:shape id="Text Box 8" o:spid="_x0000_s1026" type="#_x0000_t202" style="position:absolute;margin-left:293.2pt;margin-top:304.6pt;width:171.05pt;height:31.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" stroked="f">
                <v:textbox style="mso-fit-shape-to-text:t" inset="0,0,0,0">
                  <w:txbxContent>
                    <w:p w14:paraId="4F3AC0DF" w14:textId="77777777" w:rsidR="009C7A0C" w:rsidRPr="00431C39" w:rsidRDefault="009C7A0C" w:rsidP="009C7A0C">
                      <w:pPr>
                        <w:pStyle w:val="Caption"/>
                        <w:rPr>
                          <w:rFonts w:ascii="Helvetica Neue" w:hAnsi="Helvetica Neue" w:cs="Helvetica Neue"/>
                          <w:b/>
                          <w:bCs/>
                          <w:noProof/>
                          <w:color w:val="606060"/>
                        </w:rPr>
                      </w:pPr>
                      <w:r>
                        <w:t xml:space="preserve">Figure </w:t>
                      </w:r>
                      <w:r w:rsidR="00B1529A">
                        <w:t>2</w:t>
                      </w:r>
                      <w:r>
                        <w:rPr>
                          <w:noProof/>
                        </w:rPr>
                        <w:t>:</w:t>
                      </w:r>
                      <w:r w:rsidRPr="00070533">
                        <w:rPr>
                          <w:noProof/>
                        </w:rPr>
                        <w:t xml:space="preserve"> </w:t>
                      </w:r>
                      <w:r>
                        <w:rPr>
                          <w:noProof/>
                        </w:rPr>
                        <w:t>RGBW t</w:t>
                      </w:r>
                      <w:r w:rsidRPr="00070533">
                        <w:rPr>
                          <w:noProof/>
                        </w:rPr>
                        <w:t>ab of the Android Moodlight controller app</w:t>
                      </w:r>
                    </w:p>
                  </w:txbxContent>
                </v:textbox>
                <w10:wrap type="square"/>
              </v:shape>
            </w:pict>
          </mc:Fallback>
        </mc:AlternateContent>
      </w:r>
      <w:r w:rsidR="006714D7">
        <w:t>RBG+W</w:t>
      </w:r>
      <w:bookmarkEnd w:id="9"/>
    </w:p>
    <w:p w14:paraId="04592CDB"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Within the RGB+W tab the red, green, blue and white values are directly controllable. The values can be entered with four independent horizontal sliders. Move any of the four sliders from left to right to increase the brightness of its represented color.</w:t>
      </w:r>
    </w:p>
    <w:p w14:paraId="6C1A8155"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horizontal Motor </w:t>
      </w:r>
      <w:r>
        <w:rPr>
          <w:rFonts w:ascii="Helvetica Neue" w:hAnsi="Helvetica Neue" w:cs="Helvetica Neue"/>
          <w:color w:val="606060"/>
          <w:sz w:val="26"/>
          <w:szCs w:val="26"/>
        </w:rPr>
        <w:t>Slider</w:t>
      </w:r>
      <w:r>
        <w:rPr>
          <w:rFonts w:ascii="Helvetica Neue" w:hAnsi="Helvetica Neue" w:cs="Helvetica Neue"/>
          <w:color w:val="606060"/>
          <w:sz w:val="26"/>
          <w:szCs w:val="26"/>
        </w:rPr>
        <w:t xml:space="preserve"> below the RGBW sliders allows to </w:t>
      </w:r>
      <w:r>
        <w:rPr>
          <w:rFonts w:ascii="Helvetica Neue" w:hAnsi="Helvetica Neue" w:cs="Helvetica Neue"/>
          <w:color w:val="606060"/>
          <w:sz w:val="26"/>
          <w:szCs w:val="26"/>
        </w:rPr>
        <w:t>control</w:t>
      </w:r>
      <w:r>
        <w:rPr>
          <w:rFonts w:ascii="Helvetica Neue" w:hAnsi="Helvetica Neue" w:cs="Helvetica Neue"/>
          <w:color w:val="606060"/>
          <w:sz w:val="26"/>
          <w:szCs w:val="26"/>
        </w:rPr>
        <w:t xml:space="preserve"> the Motor speed directly. Move the Slider from left to right to increase the rotation rate of the Star dome.</w:t>
      </w:r>
    </w:p>
    <w:p w14:paraId="4FE0876C"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On the bottom is Coq-wheel turning </w:t>
      </w:r>
      <w:r>
        <w:rPr>
          <w:rFonts w:ascii="Helvetica Neue" w:hAnsi="Helvetica Neue" w:cs="Helvetica Neue"/>
          <w:color w:val="606060"/>
          <w:sz w:val="26"/>
          <w:szCs w:val="26"/>
        </w:rPr>
        <w:t>whenever</w:t>
      </w:r>
      <w:r>
        <w:rPr>
          <w:rFonts w:ascii="Helvetica Neue" w:hAnsi="Helvetica Neue" w:cs="Helvetica Neue"/>
          <w:color w:val="606060"/>
          <w:sz w:val="26"/>
          <w:szCs w:val="26"/>
        </w:rPr>
        <w:t xml:space="preserve"> new data is sent to the Moodlight this sent to the Moodlight. The Button on the Right of the Coq-wheel allows to toggle the Light on and off and is also indicating the color that has been set for the light.</w:t>
      </w:r>
    </w:p>
    <w:p w14:paraId="73B829A6" w14:textId="77777777" w:rsidR="009C7A0C" w:rsidRDefault="009C7A0C" w:rsidP="009C7A0C">
      <w:pPr>
        <w:keepNext/>
        <w:widowControl w:val="0"/>
        <w:autoSpaceDE w:val="0"/>
        <w:autoSpaceDN w:val="0"/>
        <w:adjustRightInd w:val="0"/>
      </w:pPr>
    </w:p>
    <w:p w14:paraId="7B22C953" w14:textId="77777777" w:rsidR="006714D7" w:rsidRDefault="006714D7" w:rsidP="006714D7">
      <w:pPr>
        <w:pStyle w:val="Heading2"/>
      </w:pPr>
      <w:bookmarkStart w:id="10" w:name="_Toc482956099"/>
      <w:r>
        <w:t>HSV</w:t>
      </w:r>
      <w:bookmarkEnd w:id="10"/>
    </w:p>
    <w:p w14:paraId="00927775" w14:textId="77777777" w:rsidR="006714D7" w:rsidRDefault="00B1529A"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noProof/>
          <w:color w:val="606060"/>
          <w:sz w:val="26"/>
          <w:szCs w:val="26"/>
        </w:rPr>
        <w:drawing>
          <wp:anchor distT="0" distB="0" distL="114300" distR="114300" simplePos="0" relativeHeight="251661312" behindDoc="0" locked="0" layoutInCell="1" allowOverlap="1" wp14:anchorId="0CBDD469" wp14:editId="698A6874">
            <wp:simplePos x="0" y="0"/>
            <wp:positionH relativeFrom="column">
              <wp:posOffset>3382010</wp:posOffset>
            </wp:positionH>
            <wp:positionV relativeFrom="paragraph">
              <wp:posOffset>105410</wp:posOffset>
            </wp:positionV>
            <wp:extent cx="2159635" cy="34061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9635" cy="340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D7">
        <w:rPr>
          <w:rFonts w:ascii="Helvetica Neue" w:hAnsi="Helvetica Neue" w:cs="Helvetica Neue"/>
          <w:color w:val="606060"/>
          <w:sz w:val="26"/>
          <w:szCs w:val="26"/>
        </w:rPr>
        <w:t xml:space="preserve">Within the HSV tab the three parameters for Hue, Saturation and Value can be set by sliding the three sliders </w:t>
      </w:r>
      <w:r w:rsidR="006714D7">
        <w:rPr>
          <w:rFonts w:ascii="Helvetica Neue" w:hAnsi="Helvetica Neue" w:cs="Helvetica Neue"/>
          <w:color w:val="606060"/>
          <w:sz w:val="26"/>
          <w:szCs w:val="26"/>
        </w:rPr>
        <w:t>horizontally</w:t>
      </w:r>
      <w:r w:rsidR="006714D7">
        <w:rPr>
          <w:rFonts w:ascii="Helvetica Neue" w:hAnsi="Helvetica Neue" w:cs="Helvetica Neue"/>
          <w:color w:val="606060"/>
          <w:sz w:val="26"/>
          <w:szCs w:val="26"/>
        </w:rPr>
        <w:t xml:space="preserve">. The actual representation of what the current slider </w:t>
      </w:r>
      <w:r w:rsidR="006714D7">
        <w:rPr>
          <w:rFonts w:ascii="Helvetica Neue" w:hAnsi="Helvetica Neue" w:cs="Helvetica Neue"/>
          <w:color w:val="606060"/>
          <w:sz w:val="26"/>
          <w:szCs w:val="26"/>
        </w:rPr>
        <w:t>position</w:t>
      </w:r>
      <w:r w:rsidR="006714D7">
        <w:rPr>
          <w:rFonts w:ascii="Helvetica Neue" w:hAnsi="Helvetica Neue" w:cs="Helvetica Neue"/>
          <w:color w:val="606060"/>
          <w:sz w:val="26"/>
          <w:szCs w:val="26"/>
        </w:rPr>
        <w:t xml:space="preserve"> means is represented as a strip behind the slider. Just below the three sliders are the calculated RGB values.</w:t>
      </w:r>
    </w:p>
    <w:p w14:paraId="0DFD7230"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There is the option to include the white LED or leave it out. The option is represented by a rectangular checkbox. Checking the box includes the white led leave the box empty to not use the white led.</w:t>
      </w:r>
    </w:p>
    <w:p w14:paraId="4F125522" w14:textId="77777777" w:rsidR="009C7A0C" w:rsidRDefault="00B1529A" w:rsidP="009C7A0C">
      <w:pPr>
        <w:keepNext/>
        <w:widowControl w:val="0"/>
        <w:autoSpaceDE w:val="0"/>
        <w:autoSpaceDN w:val="0"/>
        <w:adjustRightInd w:val="0"/>
      </w:pPr>
      <w:r>
        <w:rPr>
          <w:noProof/>
        </w:rPr>
        <mc:AlternateContent>
          <mc:Choice Requires="wps">
            <w:drawing>
              <wp:anchor distT="0" distB="0" distL="114300" distR="114300" simplePos="0" relativeHeight="251663360" behindDoc="0" locked="0" layoutInCell="1" allowOverlap="1" wp14:anchorId="7DD61FB3" wp14:editId="1A8B1602">
                <wp:simplePos x="0" y="0"/>
                <wp:positionH relativeFrom="column">
                  <wp:posOffset>3495040</wp:posOffset>
                </wp:positionH>
                <wp:positionV relativeFrom="paragraph">
                  <wp:posOffset>93980</wp:posOffset>
                </wp:positionV>
                <wp:extent cx="1943735" cy="405765"/>
                <wp:effectExtent l="0" t="0" r="12065" b="635"/>
                <wp:wrapSquare wrapText="bothSides"/>
                <wp:docPr id="9" name="Text Box 9"/>
                <wp:cNvGraphicFramePr/>
                <a:graphic xmlns:a="http://schemas.openxmlformats.org/drawingml/2006/main">
                  <a:graphicData uri="http://schemas.microsoft.com/office/word/2010/wordprocessingShape">
                    <wps:wsp>
                      <wps:cNvSpPr txBox="1"/>
                      <wps:spPr>
                        <a:xfrm>
                          <a:off x="0" y="0"/>
                          <a:ext cx="1943735" cy="405765"/>
                        </a:xfrm>
                        <a:prstGeom prst="rect">
                          <a:avLst/>
                        </a:prstGeom>
                        <a:solidFill>
                          <a:prstClr val="white"/>
                        </a:solidFill>
                        <a:ln>
                          <a:noFill/>
                        </a:ln>
                        <a:effectLst/>
                      </wps:spPr>
                      <wps:txbx>
                        <w:txbxContent>
                          <w:p w14:paraId="2DC6F2F0" w14:textId="77777777" w:rsidR="00B1529A" w:rsidRPr="00660B23" w:rsidRDefault="00B1529A" w:rsidP="00B1529A">
                            <w:pPr>
                              <w:pStyle w:val="Caption"/>
                              <w:rPr>
                                <w:rFonts w:ascii="Helvetica Neue" w:hAnsi="Helvetica Neue" w:cs="Helvetica Neue"/>
                                <w:noProof/>
                                <w:color w:val="606060"/>
                                <w:sz w:val="26"/>
                                <w:szCs w:val="26"/>
                              </w:rPr>
                            </w:pPr>
                            <w:r>
                              <w:t>Figure 3: HSV t</w:t>
                            </w:r>
                            <w:r w:rsidRPr="008D7DF6">
                              <w:t xml:space="preserve">ab of the Android </w:t>
                            </w:r>
                            <w:proofErr w:type="spellStart"/>
                            <w:r w:rsidRPr="008D7DF6">
                              <w:t>Moodlight</w:t>
                            </w:r>
                            <w:proofErr w:type="spellEnd"/>
                            <w:r w:rsidRPr="008D7DF6">
                              <w:t xml:space="preserve"> controller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61FB3" id="Text Box 9" o:spid="_x0000_s1027" type="#_x0000_t202" style="position:absolute;margin-left:275.2pt;margin-top:7.4pt;width:153.05pt;height:31.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" stroked="f">
                <v:textbox style="mso-fit-shape-to-text:t" inset="0,0,0,0">
                  <w:txbxContent>
                    <w:p w14:paraId="2DC6F2F0" w14:textId="77777777" w:rsidR="00B1529A" w:rsidRPr="00660B23" w:rsidRDefault="00B1529A" w:rsidP="00B1529A">
                      <w:pPr>
                        <w:pStyle w:val="Caption"/>
                        <w:rPr>
                          <w:rFonts w:ascii="Helvetica Neue" w:hAnsi="Helvetica Neue" w:cs="Helvetica Neue"/>
                          <w:noProof/>
                          <w:color w:val="606060"/>
                          <w:sz w:val="26"/>
                          <w:szCs w:val="26"/>
                        </w:rPr>
                      </w:pPr>
                      <w:r>
                        <w:t>Figure 3: HSV t</w:t>
                      </w:r>
                      <w:r w:rsidRPr="008D7DF6">
                        <w:t xml:space="preserve">ab of the Android </w:t>
                      </w:r>
                      <w:proofErr w:type="spellStart"/>
                      <w:r w:rsidRPr="008D7DF6">
                        <w:t>Moodlight</w:t>
                      </w:r>
                      <w:proofErr w:type="spellEnd"/>
                      <w:r w:rsidRPr="008D7DF6">
                        <w:t xml:space="preserve"> controller app</w:t>
                      </w:r>
                    </w:p>
                  </w:txbxContent>
                </v:textbox>
                <w10:wrap type="square"/>
              </v:shape>
            </w:pict>
          </mc:Fallback>
        </mc:AlternateContent>
      </w:r>
      <w:r w:rsidR="006714D7">
        <w:rPr>
          <w:rFonts w:ascii="Helvetica Neue" w:hAnsi="Helvetica Neue" w:cs="Helvetica Neue"/>
          <w:color w:val="606060"/>
          <w:sz w:val="26"/>
          <w:szCs w:val="26"/>
        </w:rPr>
        <w:t xml:space="preserve">The color field on the bottom shows a preview of the set color. It changes as soon as one of the three slider changes. </w:t>
      </w:r>
    </w:p>
    <w:p w14:paraId="0D58D973" w14:textId="77777777" w:rsidR="00B1529A" w:rsidRDefault="00B1529A">
      <w:pPr>
        <w:spacing w:line="240" w:lineRule="auto"/>
        <w:rPr>
          <w:rFonts w:ascii="Helvetica Neue" w:hAnsi="Helvetica Neue" w:cs="Helvetica Neue"/>
          <w:b/>
          <w:bCs/>
          <w:color w:val="313131"/>
          <w:sz w:val="36"/>
          <w:szCs w:val="36"/>
        </w:rPr>
      </w:pPr>
      <w:r>
        <w:br w:type="page"/>
      </w:r>
    </w:p>
    <w:p w14:paraId="249AD5B7" w14:textId="77777777" w:rsidR="006714D7" w:rsidRDefault="00B1529A" w:rsidP="006714D7">
      <w:pPr>
        <w:pStyle w:val="Heading2"/>
      </w:pPr>
      <w:bookmarkStart w:id="11" w:name="_Toc482956100"/>
      <w:r>
        <w:rPr>
          <w:noProof/>
        </w:rPr>
        <mc:AlternateContent>
          <mc:Choice Requires="wps">
            <w:drawing>
              <wp:anchor distT="0" distB="0" distL="114300" distR="114300" simplePos="0" relativeHeight="251666432" behindDoc="0" locked="0" layoutInCell="1" allowOverlap="1" wp14:anchorId="5D2ECC48" wp14:editId="675FDC17">
                <wp:simplePos x="0" y="0"/>
                <wp:positionH relativeFrom="column">
                  <wp:posOffset>3380740</wp:posOffset>
                </wp:positionH>
                <wp:positionV relativeFrom="paragraph">
                  <wp:posOffset>3823335</wp:posOffset>
                </wp:positionV>
                <wp:extent cx="2159635" cy="40576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159635" cy="405765"/>
                        </a:xfrm>
                        <a:prstGeom prst="rect">
                          <a:avLst/>
                        </a:prstGeom>
                        <a:solidFill>
                          <a:prstClr val="white"/>
                        </a:solidFill>
                        <a:ln>
                          <a:noFill/>
                        </a:ln>
                        <a:effectLst/>
                      </wps:spPr>
                      <wps:txbx>
                        <w:txbxContent>
                          <w:p w14:paraId="18FEA09E" w14:textId="77777777" w:rsidR="00B1529A" w:rsidRPr="00C40A6F" w:rsidRDefault="00B1529A" w:rsidP="00B1529A">
                            <w:pPr>
                              <w:pStyle w:val="Caption"/>
                              <w:rPr>
                                <w:rFonts w:ascii="Helvetica Neue" w:hAnsi="Helvetica Neue" w:cs="Helvetica Neue"/>
                                <w:b/>
                                <w:bCs/>
                                <w:noProof/>
                                <w:color w:val="606060"/>
                              </w:rPr>
                            </w:pPr>
                            <w:r>
                              <w:t>Figure 4: Service t</w:t>
                            </w:r>
                            <w:r w:rsidRPr="00E234C1">
                              <w:t xml:space="preserve">ab of the Android </w:t>
                            </w:r>
                            <w:proofErr w:type="spellStart"/>
                            <w:r w:rsidRPr="00E234C1">
                              <w:t>Moodlight</w:t>
                            </w:r>
                            <w:proofErr w:type="spellEnd"/>
                            <w:r w:rsidRPr="00E234C1">
                              <w:t xml:space="preserve"> controller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ECC48" id="Text Box 10" o:spid="_x0000_s1028" type="#_x0000_t202" style="position:absolute;margin-left:266.2pt;margin-top:301.05pt;width:170.05pt;height:31.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" stroked="f">
                <v:textbox style="mso-fit-shape-to-text:t" inset="0,0,0,0">
                  <w:txbxContent>
                    <w:p w14:paraId="18FEA09E" w14:textId="77777777" w:rsidR="00B1529A" w:rsidRPr="00C40A6F" w:rsidRDefault="00B1529A" w:rsidP="00B1529A">
                      <w:pPr>
                        <w:pStyle w:val="Caption"/>
                        <w:rPr>
                          <w:rFonts w:ascii="Helvetica Neue" w:hAnsi="Helvetica Neue" w:cs="Helvetica Neue"/>
                          <w:b/>
                          <w:bCs/>
                          <w:noProof/>
                          <w:color w:val="606060"/>
                        </w:rPr>
                      </w:pPr>
                      <w:r>
                        <w:t>Figure 4: Service t</w:t>
                      </w:r>
                      <w:r w:rsidRPr="00E234C1">
                        <w:t xml:space="preserve">ab of the Android </w:t>
                      </w:r>
                      <w:proofErr w:type="spellStart"/>
                      <w:r w:rsidRPr="00E234C1">
                        <w:t>Moodlight</w:t>
                      </w:r>
                      <w:proofErr w:type="spellEnd"/>
                      <w:r w:rsidRPr="00E234C1">
                        <w:t xml:space="preserve"> controller app</w:t>
                      </w:r>
                    </w:p>
                  </w:txbxContent>
                </v:textbox>
                <w10:wrap type="square"/>
              </v:shape>
            </w:pict>
          </mc:Fallback>
        </mc:AlternateContent>
      </w:r>
      <w:r>
        <w:rPr>
          <w:noProof/>
          <w:color w:val="606060"/>
          <w:sz w:val="26"/>
          <w:szCs w:val="26"/>
        </w:rPr>
        <w:drawing>
          <wp:anchor distT="0" distB="0" distL="114300" distR="114300" simplePos="0" relativeHeight="251664384" behindDoc="0" locked="0" layoutInCell="1" allowOverlap="1" wp14:anchorId="525A14E8" wp14:editId="64E0E38B">
            <wp:simplePos x="0" y="0"/>
            <wp:positionH relativeFrom="column">
              <wp:posOffset>3380740</wp:posOffset>
            </wp:positionH>
            <wp:positionV relativeFrom="paragraph">
              <wp:posOffset>360045</wp:posOffset>
            </wp:positionV>
            <wp:extent cx="2159635" cy="340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9635" cy="340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D7">
        <w:t>Service</w:t>
      </w:r>
      <w:bookmarkEnd w:id="11"/>
    </w:p>
    <w:p w14:paraId="63058526"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The service tab is used to connect and disconnect to the Moodlight. It can also be used to synchronize data and use the send this: section to send commands directly. This can help to find problems and or check additional </w:t>
      </w:r>
      <w:r>
        <w:rPr>
          <w:rFonts w:ascii="Helvetica Neue" w:hAnsi="Helvetica Neue" w:cs="Helvetica Neue"/>
          <w:color w:val="606060"/>
          <w:sz w:val="26"/>
          <w:szCs w:val="26"/>
        </w:rPr>
        <w:t>functionalities</w:t>
      </w:r>
      <w:r>
        <w:rPr>
          <w:rFonts w:ascii="Helvetica Neue" w:hAnsi="Helvetica Neue" w:cs="Helvetica Neue"/>
          <w:color w:val="606060"/>
          <w:sz w:val="26"/>
          <w:szCs w:val="26"/>
        </w:rPr>
        <w:t xml:space="preserve">. The data received from the </w:t>
      </w:r>
      <w:r>
        <w:rPr>
          <w:rFonts w:ascii="Helvetica Neue" w:hAnsi="Helvetica Neue" w:cs="Helvetica Neue"/>
          <w:color w:val="606060"/>
          <w:sz w:val="26"/>
          <w:szCs w:val="26"/>
        </w:rPr>
        <w:t>M</w:t>
      </w:r>
      <w:r>
        <w:rPr>
          <w:rFonts w:ascii="Helvetica Neue" w:hAnsi="Helvetica Neue" w:cs="Helvetica Neue"/>
          <w:color w:val="606060"/>
          <w:sz w:val="26"/>
          <w:szCs w:val="26"/>
        </w:rPr>
        <w:t xml:space="preserve">oodlight is also written into the text field on the bottom of the Service tab. </w:t>
      </w:r>
    </w:p>
    <w:p w14:paraId="65D2016E" w14:textId="77777777" w:rsidR="006714D7" w:rsidRDefault="006714D7" w:rsidP="006714D7">
      <w:pPr>
        <w:pStyle w:val="Heading2"/>
      </w:pPr>
      <w:bookmarkStart w:id="12" w:name="_Toc482956101"/>
      <w:r>
        <w:t>App general</w:t>
      </w:r>
      <w:bookmarkEnd w:id="12"/>
    </w:p>
    <w:p w14:paraId="448DD81D" w14:textId="77777777" w:rsidR="006714D7" w:rsidRDefault="006714D7" w:rsidP="006714D7">
      <w:pPr>
        <w:widowControl w:val="0"/>
        <w:autoSpaceDE w:val="0"/>
        <w:autoSpaceDN w:val="0"/>
        <w:adjustRightInd w:val="0"/>
        <w:rPr>
          <w:rFonts w:ascii="Helvetica Neue" w:hAnsi="Helvetica Neue" w:cs="Helvetica Neue"/>
          <w:color w:val="606060"/>
          <w:sz w:val="26"/>
          <w:szCs w:val="26"/>
        </w:rPr>
      </w:pPr>
      <w:r>
        <w:rPr>
          <w:rFonts w:ascii="Helvetica Neue" w:hAnsi="Helvetica Neue" w:cs="Helvetica Neue"/>
          <w:color w:val="606060"/>
          <w:sz w:val="26"/>
          <w:szCs w:val="26"/>
        </w:rPr>
        <w:t xml:space="preserve">Any additional </w:t>
      </w:r>
      <w:r>
        <w:rPr>
          <w:rFonts w:ascii="Helvetica Neue" w:hAnsi="Helvetica Neue" w:cs="Helvetica Neue"/>
          <w:color w:val="606060"/>
          <w:sz w:val="26"/>
          <w:szCs w:val="26"/>
        </w:rPr>
        <w:t>information</w:t>
      </w:r>
      <w:r>
        <w:rPr>
          <w:rFonts w:ascii="Helvetica Neue" w:hAnsi="Helvetica Neue" w:cs="Helvetica Neue"/>
          <w:color w:val="606060"/>
          <w:sz w:val="26"/>
          <w:szCs w:val="26"/>
        </w:rPr>
        <w:t xml:space="preserve"> and messages are displayed as little pop ups on the bottom of the application screen. There is one popup for showing that there is no Moodlight connected.</w:t>
      </w:r>
    </w:p>
    <w:p w14:paraId="10A8B3BE" w14:textId="77777777" w:rsidR="00B1529A" w:rsidRDefault="00B1529A">
      <w:pPr>
        <w:spacing w:line="240" w:lineRule="auto"/>
        <w:rPr>
          <w:rFonts w:ascii="Helvetica Neue" w:hAnsi="Helvetica Neue" w:cs="Helvetica Neue"/>
          <w:b/>
          <w:bCs/>
          <w:color w:val="313131"/>
          <w:sz w:val="48"/>
          <w:szCs w:val="48"/>
        </w:rPr>
      </w:pPr>
      <w:r>
        <w:br w:type="page"/>
      </w:r>
    </w:p>
    <w:p w14:paraId="33044662" w14:textId="77777777" w:rsidR="00B1529A" w:rsidRDefault="006714D7" w:rsidP="00B1529A">
      <w:pPr>
        <w:pStyle w:val="Heading1"/>
        <w:rPr>
          <w:color w:val="606060"/>
          <w:sz w:val="26"/>
          <w:szCs w:val="26"/>
        </w:rPr>
      </w:pPr>
      <w:bookmarkStart w:id="13" w:name="_Toc482956102"/>
      <w:r>
        <w:t>Web user interface</w:t>
      </w:r>
      <w:bookmarkEnd w:id="13"/>
    </w:p>
    <w:p w14:paraId="460CE695" w14:textId="166C9466" w:rsidR="00B1529A" w:rsidRDefault="00B1529A" w:rsidP="00B1529A">
      <w:pPr>
        <w:rPr>
          <w:rFonts w:ascii="Helvetica Neue" w:hAnsi="Helvetica Neue" w:cs="Helvetica Neue"/>
          <w:color w:val="606060"/>
          <w:sz w:val="26"/>
          <w:szCs w:val="26"/>
        </w:rPr>
      </w:pPr>
      <w:r>
        <w:rPr>
          <w:noProof/>
        </w:rPr>
        <mc:AlternateContent>
          <mc:Choice Requires="wps">
            <w:drawing>
              <wp:anchor distT="0" distB="0" distL="114300" distR="114300" simplePos="0" relativeHeight="251669504" behindDoc="0" locked="0" layoutInCell="1" allowOverlap="1" wp14:anchorId="0D82FCF1" wp14:editId="752E6B8F">
                <wp:simplePos x="0" y="0"/>
                <wp:positionH relativeFrom="column">
                  <wp:posOffset>67310</wp:posOffset>
                </wp:positionH>
                <wp:positionV relativeFrom="paragraph">
                  <wp:posOffset>4504690</wp:posOffset>
                </wp:positionV>
                <wp:extent cx="5399405" cy="2667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99405" cy="266700"/>
                        </a:xfrm>
                        <a:prstGeom prst="rect">
                          <a:avLst/>
                        </a:prstGeom>
                        <a:solidFill>
                          <a:prstClr val="white"/>
                        </a:solidFill>
                        <a:ln>
                          <a:noFill/>
                        </a:ln>
                        <a:effectLst/>
                      </wps:spPr>
                      <wps:txbx>
                        <w:txbxContent>
                          <w:p w14:paraId="5A465C52" w14:textId="77777777" w:rsidR="00B1529A" w:rsidRPr="00685AE6" w:rsidRDefault="00B1529A" w:rsidP="00B1529A">
                            <w:pPr>
                              <w:pStyle w:val="Caption"/>
                              <w:rPr>
                                <w:rFonts w:ascii="Helvetica Neue" w:hAnsi="Helvetica Neue" w:cs="Helvetica Neue"/>
                                <w:b/>
                                <w:bCs/>
                                <w:color w:val="313131"/>
                                <w:sz w:val="48"/>
                                <w:szCs w:val="48"/>
                              </w:rPr>
                            </w:pPr>
                            <w:r>
                              <w:t>Figure 5</w:t>
                            </w:r>
                            <w:r w:rsidRPr="00364468">
                              <w:t xml:space="preserve">: </w:t>
                            </w:r>
                            <w:r>
                              <w:t xml:space="preserve">Screenshot of the </w:t>
                            </w:r>
                            <w:proofErr w:type="spellStart"/>
                            <w:r>
                              <w:t>Moodlight</w:t>
                            </w:r>
                            <w:proofErr w:type="spellEnd"/>
                            <w:r>
                              <w:t xml:space="preserve"> </w:t>
                            </w:r>
                            <w:proofErr w:type="spellStart"/>
                            <w:r>
                              <w:t>Webcontroller</w:t>
                            </w:r>
                            <w:proofErr w:type="spellEnd"/>
                            <w:r>
                              <w:t xml:space="preserve"> – The Dome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2FCF1" id="Text Box 11" o:spid="_x0000_s1029" type="#_x0000_t202" style="position:absolute;margin-left:5.3pt;margin-top:354.7pt;width:425.1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" stroked="f">
                <v:textbox style="mso-fit-shape-to-text:t" inset="0,0,0,0">
                  <w:txbxContent>
                    <w:p w14:paraId="5A465C52" w14:textId="77777777" w:rsidR="00B1529A" w:rsidRPr="00685AE6" w:rsidRDefault="00B1529A" w:rsidP="00B1529A">
                      <w:pPr>
                        <w:pStyle w:val="Caption"/>
                        <w:rPr>
                          <w:rFonts w:ascii="Helvetica Neue" w:hAnsi="Helvetica Neue" w:cs="Helvetica Neue"/>
                          <w:b/>
                          <w:bCs/>
                          <w:color w:val="313131"/>
                          <w:sz w:val="48"/>
                          <w:szCs w:val="48"/>
                        </w:rPr>
                      </w:pPr>
                      <w:r>
                        <w:t>Figure 5</w:t>
                      </w:r>
                      <w:r w:rsidRPr="00364468">
                        <w:t xml:space="preserve">: </w:t>
                      </w:r>
                      <w:r>
                        <w:t xml:space="preserve">Screenshot of the </w:t>
                      </w:r>
                      <w:proofErr w:type="spellStart"/>
                      <w:r>
                        <w:t>Moodlight</w:t>
                      </w:r>
                      <w:proofErr w:type="spellEnd"/>
                      <w:r>
                        <w:t xml:space="preserve"> </w:t>
                      </w:r>
                      <w:proofErr w:type="spellStart"/>
                      <w:r>
                        <w:t>Webcontroller</w:t>
                      </w:r>
                      <w:proofErr w:type="spellEnd"/>
                      <w:r>
                        <w:t xml:space="preserve"> – The Dome</w:t>
                      </w:r>
                    </w:p>
                  </w:txbxContent>
                </v:textbox>
                <w10:wrap type="square"/>
              </v:shape>
            </w:pict>
          </mc:Fallback>
        </mc:AlternateContent>
      </w:r>
      <w:r>
        <w:rPr>
          <w:rFonts w:ascii="Helvetica Neue" w:hAnsi="Helvetica Neue" w:cs="Helvetica Neue"/>
          <w:noProof/>
          <w:color w:val="606060"/>
          <w:sz w:val="26"/>
          <w:szCs w:val="26"/>
        </w:rPr>
        <w:drawing>
          <wp:anchor distT="0" distB="0" distL="114300" distR="114300" simplePos="0" relativeHeight="251667456" behindDoc="0" locked="0" layoutInCell="1" allowOverlap="1" wp14:anchorId="19B6044B" wp14:editId="76CF65D8">
            <wp:simplePos x="0" y="0"/>
            <wp:positionH relativeFrom="column">
              <wp:posOffset>67310</wp:posOffset>
            </wp:positionH>
            <wp:positionV relativeFrom="paragraph">
              <wp:posOffset>607060</wp:posOffset>
            </wp:positionV>
            <wp:extent cx="5399405" cy="3840480"/>
            <wp:effectExtent l="0" t="0" r="1079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hAnsi="Helvetica Neue" w:cs="Helvetica Neue"/>
          <w:color w:val="606060"/>
          <w:sz w:val="26"/>
          <w:szCs w:val="26"/>
        </w:rPr>
        <w:t xml:space="preserve">The </w:t>
      </w:r>
      <w:proofErr w:type="spellStart"/>
      <w:r>
        <w:rPr>
          <w:rFonts w:ascii="Helvetica Neue" w:hAnsi="Helvetica Neue" w:cs="Helvetica Neue"/>
          <w:color w:val="606060"/>
          <w:sz w:val="26"/>
          <w:szCs w:val="26"/>
        </w:rPr>
        <w:t>Moodlight</w:t>
      </w:r>
      <w:proofErr w:type="spellEnd"/>
      <w:r>
        <w:rPr>
          <w:rFonts w:ascii="Helvetica Neue" w:hAnsi="Helvetica Neue" w:cs="Helvetica Neue"/>
          <w:color w:val="606060"/>
          <w:sz w:val="26"/>
          <w:szCs w:val="26"/>
        </w:rPr>
        <w:t xml:space="preserve"> </w:t>
      </w:r>
      <w:proofErr w:type="spellStart"/>
      <w:r>
        <w:rPr>
          <w:rFonts w:ascii="Helvetica Neue" w:hAnsi="Helvetica Neue" w:cs="Helvetica Neue"/>
          <w:color w:val="606060"/>
          <w:sz w:val="26"/>
          <w:szCs w:val="26"/>
        </w:rPr>
        <w:t>Webcontroller</w:t>
      </w:r>
      <w:proofErr w:type="spellEnd"/>
      <w:r>
        <w:rPr>
          <w:rFonts w:ascii="Helvetica Neue" w:hAnsi="Helvetica Neue" w:cs="Helvetica Neue"/>
          <w:color w:val="606060"/>
          <w:sz w:val="26"/>
          <w:szCs w:val="26"/>
        </w:rPr>
        <w:t xml:space="preserve"> user interface is available </w:t>
      </w:r>
      <w:r w:rsidR="004F465E">
        <w:rPr>
          <w:rFonts w:ascii="Helvetica Neue" w:hAnsi="Helvetica Neue" w:cs="Helvetica Neue"/>
          <w:color w:val="606060"/>
          <w:sz w:val="26"/>
          <w:szCs w:val="26"/>
        </w:rPr>
        <w:t xml:space="preserve">under the following </w:t>
      </w:r>
      <w:proofErr w:type="spellStart"/>
      <w:r w:rsidR="004F465E">
        <w:rPr>
          <w:rFonts w:ascii="Helvetica Neue" w:hAnsi="Helvetica Neue" w:cs="Helvetica Neue"/>
          <w:color w:val="606060"/>
          <w:sz w:val="26"/>
          <w:szCs w:val="26"/>
        </w:rPr>
        <w:t>url</w:t>
      </w:r>
      <w:proofErr w:type="spellEnd"/>
      <w:r w:rsidR="004F465E">
        <w:rPr>
          <w:rFonts w:ascii="Helvetica Neue" w:hAnsi="Helvetica Neue" w:cs="Helvetica Neue"/>
          <w:color w:val="606060"/>
          <w:sz w:val="26"/>
          <w:szCs w:val="26"/>
        </w:rPr>
        <w:t>:</w:t>
      </w:r>
      <w:r>
        <w:rPr>
          <w:rFonts w:ascii="Helvetica Neue" w:hAnsi="Helvetica Neue" w:cs="Helvetica Neue"/>
          <w:color w:val="606060"/>
          <w:sz w:val="26"/>
          <w:szCs w:val="26"/>
        </w:rPr>
        <w:t xml:space="preserve"> http://moodlight.homedns.org</w:t>
      </w:r>
    </w:p>
    <w:p w14:paraId="77F6B8D1" w14:textId="046BA808" w:rsidR="00B1529A" w:rsidRDefault="004F465E" w:rsidP="00B1529A">
      <w:pPr>
        <w:rPr>
          <w:rFonts w:ascii="Helvetica Neue" w:hAnsi="Helvetica Neue" w:cs="Helvetica Neue"/>
          <w:color w:val="606060"/>
          <w:sz w:val="26"/>
          <w:szCs w:val="26"/>
        </w:rPr>
      </w:pPr>
      <w:r>
        <w:rPr>
          <w:rFonts w:ascii="Helvetica Neue" w:hAnsi="Helvetica Neue" w:cs="Helvetica Neue"/>
          <w:color w:val="606060"/>
          <w:sz w:val="26"/>
          <w:szCs w:val="26"/>
        </w:rPr>
        <w:t xml:space="preserve">The </w:t>
      </w:r>
      <w:r w:rsidR="008849FE">
        <w:rPr>
          <w:rFonts w:ascii="Helvetica Neue" w:hAnsi="Helvetica Neue" w:cs="Helvetica Neue"/>
          <w:color w:val="606060"/>
          <w:sz w:val="26"/>
          <w:szCs w:val="26"/>
        </w:rPr>
        <w:t xml:space="preserve">additional web </w:t>
      </w:r>
      <w:r>
        <w:rPr>
          <w:rFonts w:ascii="Helvetica Neue" w:hAnsi="Helvetica Neue" w:cs="Helvetica Neue"/>
          <w:color w:val="606060"/>
          <w:sz w:val="26"/>
          <w:szCs w:val="26"/>
        </w:rPr>
        <w:t xml:space="preserve">interface is kept </w:t>
      </w:r>
      <w:r w:rsidR="008849FE">
        <w:rPr>
          <w:rFonts w:ascii="Helvetica Neue" w:hAnsi="Helvetica Neue" w:cs="Helvetica Neue"/>
          <w:color w:val="606060"/>
          <w:sz w:val="26"/>
          <w:szCs w:val="26"/>
        </w:rPr>
        <w:t xml:space="preserve">as simple as possible and has intended limitations. There are four sliders for red, green, blue and the motor. There are preview fields for each color as well as a preview of the final color at the very bottom. Moving the sliders send directly the new value to the </w:t>
      </w:r>
      <w:proofErr w:type="spellStart"/>
      <w:r w:rsidR="008849FE">
        <w:rPr>
          <w:rFonts w:ascii="Helvetica Neue" w:hAnsi="Helvetica Neue" w:cs="Helvetica Neue"/>
          <w:color w:val="606060"/>
          <w:sz w:val="26"/>
          <w:szCs w:val="26"/>
        </w:rPr>
        <w:t>Moodlight</w:t>
      </w:r>
      <w:proofErr w:type="spellEnd"/>
      <w:r w:rsidR="008849FE">
        <w:rPr>
          <w:rFonts w:ascii="Helvetica Neue" w:hAnsi="Helvetica Neue" w:cs="Helvetica Neue"/>
          <w:color w:val="606060"/>
          <w:sz w:val="26"/>
          <w:szCs w:val="26"/>
        </w:rPr>
        <w:t xml:space="preserve"> over wireless. </w:t>
      </w:r>
    </w:p>
    <w:p w14:paraId="4F1D3032" w14:textId="77777777" w:rsidR="00B1529A" w:rsidRPr="00B1529A" w:rsidRDefault="00B1529A" w:rsidP="00B1529A"/>
    <w:sectPr w:rsidR="00B1529A" w:rsidRPr="00B1529A" w:rsidSect="006714D7">
      <w:footerReference w:type="even" r:id="rId14"/>
      <w:footerReference w:type="default" r:id="rId15"/>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9B776E" w14:textId="77777777" w:rsidR="00041976" w:rsidRDefault="00041976" w:rsidP="006714D7">
      <w:pPr>
        <w:spacing w:line="240" w:lineRule="auto"/>
      </w:pPr>
      <w:r>
        <w:separator/>
      </w:r>
    </w:p>
  </w:endnote>
  <w:endnote w:type="continuationSeparator" w:id="0">
    <w:p w14:paraId="05E905C5" w14:textId="77777777" w:rsidR="00041976" w:rsidRDefault="00041976" w:rsidP="00671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19D10" w14:textId="77777777" w:rsidR="006714D7" w:rsidRDefault="006714D7" w:rsidP="008B315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935EAE" w14:textId="77777777" w:rsidR="006714D7" w:rsidRDefault="006714D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55EB9" w14:textId="77777777" w:rsidR="006714D7" w:rsidRDefault="006714D7" w:rsidP="008B315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849FE">
      <w:rPr>
        <w:rStyle w:val="PageNumber"/>
        <w:noProof/>
      </w:rPr>
      <w:t>2</w:t>
    </w:r>
    <w:r>
      <w:rPr>
        <w:rStyle w:val="PageNumber"/>
      </w:rPr>
      <w:fldChar w:fldCharType="end"/>
    </w:r>
  </w:p>
  <w:p w14:paraId="085FA45F" w14:textId="77777777" w:rsidR="006714D7" w:rsidRPr="006714D7" w:rsidRDefault="006714D7">
    <w:pPr>
      <w:pStyle w:val="Footer"/>
      <w:rPr>
        <w:lang w:val="de-CH"/>
      </w:rPr>
    </w:pPr>
    <w:r>
      <w:rPr>
        <w:lang w:val="de-CH"/>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3D86A" w14:textId="77777777" w:rsidR="00041976" w:rsidRDefault="00041976" w:rsidP="006714D7">
      <w:pPr>
        <w:spacing w:line="240" w:lineRule="auto"/>
      </w:pPr>
      <w:r>
        <w:separator/>
      </w:r>
    </w:p>
  </w:footnote>
  <w:footnote w:type="continuationSeparator" w:id="0">
    <w:p w14:paraId="4E7137C2" w14:textId="77777777" w:rsidR="00041976" w:rsidRDefault="00041976" w:rsidP="006714D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C50165E"/>
    <w:multiLevelType w:val="hybridMultilevel"/>
    <w:tmpl w:val="D7186132"/>
    <w:lvl w:ilvl="0" w:tplc="000000CA">
      <w:start w:val="1"/>
      <w:numFmt w:val="bullet"/>
      <w:lvlText w:val="◦"/>
      <w:lvlJc w:val="left"/>
      <w:pPr>
        <w:ind w:left="580" w:hanging="360"/>
      </w:pPr>
    </w:lvl>
    <w:lvl w:ilvl="1" w:tplc="04090003">
      <w:start w:val="1"/>
      <w:numFmt w:val="bullet"/>
      <w:lvlText w:val="o"/>
      <w:lvlJc w:val="left"/>
      <w:pPr>
        <w:ind w:left="580" w:hanging="360"/>
      </w:pPr>
      <w:rPr>
        <w:rFonts w:ascii="Courier New" w:hAnsi="Courier New" w:cs="Courier New" w:hint="default"/>
      </w:rPr>
    </w:lvl>
    <w:lvl w:ilvl="2" w:tplc="04090005">
      <w:start w:val="1"/>
      <w:numFmt w:val="bullet"/>
      <w:lvlText w:val=""/>
      <w:lvlJc w:val="left"/>
      <w:pPr>
        <w:ind w:left="1300" w:hanging="360"/>
      </w:pPr>
      <w:rPr>
        <w:rFonts w:ascii="Wingdings" w:hAnsi="Wingdings" w:hint="default"/>
      </w:rPr>
    </w:lvl>
    <w:lvl w:ilvl="3" w:tplc="04090001" w:tentative="1">
      <w:start w:val="1"/>
      <w:numFmt w:val="bullet"/>
      <w:lvlText w:val=""/>
      <w:lvlJc w:val="left"/>
      <w:pPr>
        <w:ind w:left="2020" w:hanging="360"/>
      </w:pPr>
      <w:rPr>
        <w:rFonts w:ascii="Symbol" w:hAnsi="Symbol" w:hint="default"/>
      </w:rPr>
    </w:lvl>
    <w:lvl w:ilvl="4" w:tplc="04090003" w:tentative="1">
      <w:start w:val="1"/>
      <w:numFmt w:val="bullet"/>
      <w:lvlText w:val="o"/>
      <w:lvlJc w:val="left"/>
      <w:pPr>
        <w:ind w:left="2740" w:hanging="360"/>
      </w:pPr>
      <w:rPr>
        <w:rFonts w:ascii="Courier New" w:hAnsi="Courier New" w:cs="Courier New" w:hint="default"/>
      </w:rPr>
    </w:lvl>
    <w:lvl w:ilvl="5" w:tplc="04090005" w:tentative="1">
      <w:start w:val="1"/>
      <w:numFmt w:val="bullet"/>
      <w:lvlText w:val=""/>
      <w:lvlJc w:val="left"/>
      <w:pPr>
        <w:ind w:left="3460" w:hanging="360"/>
      </w:pPr>
      <w:rPr>
        <w:rFonts w:ascii="Wingdings" w:hAnsi="Wingdings" w:hint="default"/>
      </w:rPr>
    </w:lvl>
    <w:lvl w:ilvl="6" w:tplc="04090001" w:tentative="1">
      <w:start w:val="1"/>
      <w:numFmt w:val="bullet"/>
      <w:lvlText w:val=""/>
      <w:lvlJc w:val="left"/>
      <w:pPr>
        <w:ind w:left="4180" w:hanging="360"/>
      </w:pPr>
      <w:rPr>
        <w:rFonts w:ascii="Symbol" w:hAnsi="Symbol" w:hint="default"/>
      </w:rPr>
    </w:lvl>
    <w:lvl w:ilvl="7" w:tplc="04090003" w:tentative="1">
      <w:start w:val="1"/>
      <w:numFmt w:val="bullet"/>
      <w:lvlText w:val="o"/>
      <w:lvlJc w:val="left"/>
      <w:pPr>
        <w:ind w:left="4900" w:hanging="360"/>
      </w:pPr>
      <w:rPr>
        <w:rFonts w:ascii="Courier New" w:hAnsi="Courier New" w:cs="Courier New" w:hint="default"/>
      </w:rPr>
    </w:lvl>
    <w:lvl w:ilvl="8" w:tplc="04090005" w:tentative="1">
      <w:start w:val="1"/>
      <w:numFmt w:val="bullet"/>
      <w:lvlText w:val=""/>
      <w:lvlJc w:val="left"/>
      <w:pPr>
        <w:ind w:left="5620" w:hanging="360"/>
      </w:pPr>
      <w:rPr>
        <w:rFonts w:ascii="Wingdings" w:hAnsi="Wingdings" w:hint="default"/>
      </w:rPr>
    </w:lvl>
  </w:abstractNum>
  <w:abstractNum w:abstractNumId="5">
    <w:nsid w:val="19503CB0"/>
    <w:multiLevelType w:val="hybridMultilevel"/>
    <w:tmpl w:val="C12C3B16"/>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6">
    <w:nsid w:val="2E953E28"/>
    <w:multiLevelType w:val="hybridMultilevel"/>
    <w:tmpl w:val="3C1EA05A"/>
    <w:lvl w:ilvl="0" w:tplc="0409000F">
      <w:start w:val="1"/>
      <w:numFmt w:val="decimal"/>
      <w:lvlText w:val="%1."/>
      <w:lvlJc w:val="left"/>
      <w:pPr>
        <w:ind w:left="580" w:hanging="360"/>
      </w:p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
    <w:nsid w:val="4ACB0008"/>
    <w:multiLevelType w:val="hybridMultilevel"/>
    <w:tmpl w:val="C054CBCA"/>
    <w:lvl w:ilvl="0" w:tplc="000000CA">
      <w:start w:val="1"/>
      <w:numFmt w:val="bullet"/>
      <w:lvlText w:val="◦"/>
      <w:lvlJc w:val="left"/>
      <w:pPr>
        <w:ind w:left="144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983451"/>
    <w:multiLevelType w:val="hybridMultilevel"/>
    <w:tmpl w:val="8A009002"/>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9">
    <w:nsid w:val="6D5D4F16"/>
    <w:multiLevelType w:val="hybridMultilevel"/>
    <w:tmpl w:val="082CF6DC"/>
    <w:lvl w:ilvl="0" w:tplc="000000CA">
      <w:start w:val="1"/>
      <w:numFmt w:val="bullet"/>
      <w:lvlText w:val="◦"/>
      <w:lvlJc w:val="left"/>
      <w:pPr>
        <w:ind w:left="580" w:hanging="360"/>
      </w:pPr>
    </w:lvl>
    <w:lvl w:ilvl="1" w:tplc="04090003">
      <w:start w:val="1"/>
      <w:numFmt w:val="bullet"/>
      <w:lvlText w:val="o"/>
      <w:lvlJc w:val="left"/>
      <w:pPr>
        <w:ind w:left="580" w:hanging="360"/>
      </w:pPr>
      <w:rPr>
        <w:rFonts w:ascii="Courier New" w:hAnsi="Courier New" w:cs="Courier New" w:hint="default"/>
      </w:rPr>
    </w:lvl>
    <w:lvl w:ilvl="2" w:tplc="04090005">
      <w:start w:val="1"/>
      <w:numFmt w:val="bullet"/>
      <w:lvlText w:val=""/>
      <w:lvlJc w:val="left"/>
      <w:pPr>
        <w:ind w:left="1300" w:hanging="360"/>
      </w:pPr>
      <w:rPr>
        <w:rFonts w:ascii="Wingdings" w:hAnsi="Wingdings" w:hint="default"/>
      </w:rPr>
    </w:lvl>
    <w:lvl w:ilvl="3" w:tplc="04090001" w:tentative="1">
      <w:start w:val="1"/>
      <w:numFmt w:val="bullet"/>
      <w:lvlText w:val=""/>
      <w:lvlJc w:val="left"/>
      <w:pPr>
        <w:ind w:left="2020" w:hanging="360"/>
      </w:pPr>
      <w:rPr>
        <w:rFonts w:ascii="Symbol" w:hAnsi="Symbol" w:hint="default"/>
      </w:rPr>
    </w:lvl>
    <w:lvl w:ilvl="4" w:tplc="04090003" w:tentative="1">
      <w:start w:val="1"/>
      <w:numFmt w:val="bullet"/>
      <w:lvlText w:val="o"/>
      <w:lvlJc w:val="left"/>
      <w:pPr>
        <w:ind w:left="2740" w:hanging="360"/>
      </w:pPr>
      <w:rPr>
        <w:rFonts w:ascii="Courier New" w:hAnsi="Courier New" w:cs="Courier New" w:hint="default"/>
      </w:rPr>
    </w:lvl>
    <w:lvl w:ilvl="5" w:tplc="04090005" w:tentative="1">
      <w:start w:val="1"/>
      <w:numFmt w:val="bullet"/>
      <w:lvlText w:val=""/>
      <w:lvlJc w:val="left"/>
      <w:pPr>
        <w:ind w:left="3460" w:hanging="360"/>
      </w:pPr>
      <w:rPr>
        <w:rFonts w:ascii="Wingdings" w:hAnsi="Wingdings" w:hint="default"/>
      </w:rPr>
    </w:lvl>
    <w:lvl w:ilvl="6" w:tplc="04090001" w:tentative="1">
      <w:start w:val="1"/>
      <w:numFmt w:val="bullet"/>
      <w:lvlText w:val=""/>
      <w:lvlJc w:val="left"/>
      <w:pPr>
        <w:ind w:left="4180" w:hanging="360"/>
      </w:pPr>
      <w:rPr>
        <w:rFonts w:ascii="Symbol" w:hAnsi="Symbol" w:hint="default"/>
      </w:rPr>
    </w:lvl>
    <w:lvl w:ilvl="7" w:tplc="04090003" w:tentative="1">
      <w:start w:val="1"/>
      <w:numFmt w:val="bullet"/>
      <w:lvlText w:val="o"/>
      <w:lvlJc w:val="left"/>
      <w:pPr>
        <w:ind w:left="4900" w:hanging="360"/>
      </w:pPr>
      <w:rPr>
        <w:rFonts w:ascii="Courier New" w:hAnsi="Courier New" w:cs="Courier New" w:hint="default"/>
      </w:rPr>
    </w:lvl>
    <w:lvl w:ilvl="8" w:tplc="04090005" w:tentative="1">
      <w:start w:val="1"/>
      <w:numFmt w:val="bullet"/>
      <w:lvlText w:val=""/>
      <w:lvlJc w:val="left"/>
      <w:pPr>
        <w:ind w:left="5620" w:hanging="360"/>
      </w:pPr>
      <w:rPr>
        <w:rFonts w:ascii="Wingdings" w:hAnsi="Wingdings" w:hint="default"/>
      </w:rPr>
    </w:lvl>
  </w:abstractNum>
  <w:abstractNum w:abstractNumId="10">
    <w:nsid w:val="76F67FB1"/>
    <w:multiLevelType w:val="hybridMultilevel"/>
    <w:tmpl w:val="AD96FE9C"/>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11">
    <w:nsid w:val="7A206F96"/>
    <w:multiLevelType w:val="hybridMultilevel"/>
    <w:tmpl w:val="51746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7E6A1B"/>
    <w:multiLevelType w:val="hybridMultilevel"/>
    <w:tmpl w:val="3C1EA05A"/>
    <w:lvl w:ilvl="0" w:tplc="0409000F">
      <w:start w:val="1"/>
      <w:numFmt w:val="decimal"/>
      <w:lvlText w:val="%1."/>
      <w:lvlJc w:val="left"/>
      <w:pPr>
        <w:ind w:left="1300" w:hanging="360"/>
      </w:p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num w:numId="1">
    <w:abstractNumId w:val="0"/>
  </w:num>
  <w:num w:numId="2">
    <w:abstractNumId w:val="1"/>
  </w:num>
  <w:num w:numId="3">
    <w:abstractNumId w:val="2"/>
  </w:num>
  <w:num w:numId="4">
    <w:abstractNumId w:val="3"/>
  </w:num>
  <w:num w:numId="5">
    <w:abstractNumId w:val="9"/>
  </w:num>
  <w:num w:numId="6">
    <w:abstractNumId w:val="7"/>
  </w:num>
  <w:num w:numId="7">
    <w:abstractNumId w:val="4"/>
  </w:num>
  <w:num w:numId="8">
    <w:abstractNumId w:val="8"/>
  </w:num>
  <w:num w:numId="9">
    <w:abstractNumId w:val="5"/>
  </w:num>
  <w:num w:numId="10">
    <w:abstractNumId w:val="11"/>
  </w:num>
  <w:num w:numId="11">
    <w:abstractNumId w:val="10"/>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4D7"/>
    <w:rsid w:val="00041976"/>
    <w:rsid w:val="004F465E"/>
    <w:rsid w:val="00541C14"/>
    <w:rsid w:val="006714D7"/>
    <w:rsid w:val="008849FE"/>
    <w:rsid w:val="009C1758"/>
    <w:rsid w:val="009C7A0C"/>
    <w:rsid w:val="00AC1868"/>
    <w:rsid w:val="00B1529A"/>
    <w:rsid w:val="00E24BEE"/>
    <w:rsid w:val="00E84574"/>
    <w:rsid w:val="00EA5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E76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C7A0C"/>
    <w:pPr>
      <w:spacing w:line="360" w:lineRule="auto"/>
    </w:pPr>
  </w:style>
  <w:style w:type="paragraph" w:styleId="Heading1">
    <w:name w:val="heading 1"/>
    <w:basedOn w:val="Normal"/>
    <w:next w:val="Normal"/>
    <w:link w:val="Heading1Char"/>
    <w:uiPriority w:val="9"/>
    <w:qFormat/>
    <w:rsid w:val="006714D7"/>
    <w:pPr>
      <w:widowControl w:val="0"/>
      <w:autoSpaceDE w:val="0"/>
      <w:autoSpaceDN w:val="0"/>
      <w:adjustRightInd w:val="0"/>
      <w:outlineLvl w:val="0"/>
    </w:pPr>
    <w:rPr>
      <w:rFonts w:ascii="Helvetica Neue" w:hAnsi="Helvetica Neue" w:cs="Helvetica Neue"/>
      <w:b/>
      <w:bCs/>
      <w:color w:val="313131"/>
      <w:sz w:val="48"/>
      <w:szCs w:val="48"/>
    </w:rPr>
  </w:style>
  <w:style w:type="paragraph" w:styleId="Heading2">
    <w:name w:val="heading 2"/>
    <w:basedOn w:val="Normal"/>
    <w:next w:val="Normal"/>
    <w:link w:val="Heading2Char"/>
    <w:uiPriority w:val="9"/>
    <w:unhideWhenUsed/>
    <w:qFormat/>
    <w:rsid w:val="006714D7"/>
    <w:pPr>
      <w:widowControl w:val="0"/>
      <w:autoSpaceDE w:val="0"/>
      <w:autoSpaceDN w:val="0"/>
      <w:adjustRightInd w:val="0"/>
      <w:outlineLvl w:val="1"/>
    </w:pPr>
    <w:rPr>
      <w:rFonts w:ascii="Helvetica Neue" w:hAnsi="Helvetica Neue" w:cs="Helvetica Neue"/>
      <w:b/>
      <w:bCs/>
      <w:color w:val="31313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4D7"/>
    <w:rPr>
      <w:rFonts w:ascii="Helvetica Neue" w:hAnsi="Helvetica Neue" w:cs="Helvetica Neue"/>
      <w:b/>
      <w:bCs/>
      <w:color w:val="313131"/>
      <w:sz w:val="48"/>
      <w:szCs w:val="48"/>
    </w:rPr>
  </w:style>
  <w:style w:type="paragraph" w:styleId="TOCHeading">
    <w:name w:val="TOC Heading"/>
    <w:basedOn w:val="Heading1"/>
    <w:next w:val="Normal"/>
    <w:uiPriority w:val="39"/>
    <w:unhideWhenUsed/>
    <w:qFormat/>
    <w:rsid w:val="006714D7"/>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6714D7"/>
    <w:pPr>
      <w:spacing w:before="120"/>
    </w:pPr>
    <w:rPr>
      <w:b/>
      <w:bCs/>
    </w:rPr>
  </w:style>
  <w:style w:type="paragraph" w:styleId="TOC2">
    <w:name w:val="toc 2"/>
    <w:basedOn w:val="Normal"/>
    <w:next w:val="Normal"/>
    <w:autoRedefine/>
    <w:uiPriority w:val="39"/>
    <w:unhideWhenUsed/>
    <w:rsid w:val="006714D7"/>
    <w:pPr>
      <w:ind w:left="240"/>
    </w:pPr>
    <w:rPr>
      <w:b/>
      <w:bCs/>
      <w:sz w:val="22"/>
      <w:szCs w:val="22"/>
    </w:rPr>
  </w:style>
  <w:style w:type="paragraph" w:styleId="TOC3">
    <w:name w:val="toc 3"/>
    <w:basedOn w:val="Normal"/>
    <w:next w:val="Normal"/>
    <w:autoRedefine/>
    <w:uiPriority w:val="39"/>
    <w:semiHidden/>
    <w:unhideWhenUsed/>
    <w:rsid w:val="006714D7"/>
    <w:pPr>
      <w:ind w:left="480"/>
    </w:pPr>
    <w:rPr>
      <w:sz w:val="22"/>
      <w:szCs w:val="22"/>
    </w:rPr>
  </w:style>
  <w:style w:type="paragraph" w:styleId="TOC4">
    <w:name w:val="toc 4"/>
    <w:basedOn w:val="Normal"/>
    <w:next w:val="Normal"/>
    <w:autoRedefine/>
    <w:uiPriority w:val="39"/>
    <w:semiHidden/>
    <w:unhideWhenUsed/>
    <w:rsid w:val="006714D7"/>
    <w:pPr>
      <w:ind w:left="720"/>
    </w:pPr>
    <w:rPr>
      <w:sz w:val="20"/>
      <w:szCs w:val="20"/>
    </w:rPr>
  </w:style>
  <w:style w:type="paragraph" w:styleId="TOC5">
    <w:name w:val="toc 5"/>
    <w:basedOn w:val="Normal"/>
    <w:next w:val="Normal"/>
    <w:autoRedefine/>
    <w:uiPriority w:val="39"/>
    <w:semiHidden/>
    <w:unhideWhenUsed/>
    <w:rsid w:val="006714D7"/>
    <w:pPr>
      <w:ind w:left="960"/>
    </w:pPr>
    <w:rPr>
      <w:sz w:val="20"/>
      <w:szCs w:val="20"/>
    </w:rPr>
  </w:style>
  <w:style w:type="paragraph" w:styleId="TOC6">
    <w:name w:val="toc 6"/>
    <w:basedOn w:val="Normal"/>
    <w:next w:val="Normal"/>
    <w:autoRedefine/>
    <w:uiPriority w:val="39"/>
    <w:semiHidden/>
    <w:unhideWhenUsed/>
    <w:rsid w:val="006714D7"/>
    <w:pPr>
      <w:ind w:left="1200"/>
    </w:pPr>
    <w:rPr>
      <w:sz w:val="20"/>
      <w:szCs w:val="20"/>
    </w:rPr>
  </w:style>
  <w:style w:type="paragraph" w:styleId="TOC7">
    <w:name w:val="toc 7"/>
    <w:basedOn w:val="Normal"/>
    <w:next w:val="Normal"/>
    <w:autoRedefine/>
    <w:uiPriority w:val="39"/>
    <w:semiHidden/>
    <w:unhideWhenUsed/>
    <w:rsid w:val="006714D7"/>
    <w:pPr>
      <w:ind w:left="1440"/>
    </w:pPr>
    <w:rPr>
      <w:sz w:val="20"/>
      <w:szCs w:val="20"/>
    </w:rPr>
  </w:style>
  <w:style w:type="paragraph" w:styleId="TOC8">
    <w:name w:val="toc 8"/>
    <w:basedOn w:val="Normal"/>
    <w:next w:val="Normal"/>
    <w:autoRedefine/>
    <w:uiPriority w:val="39"/>
    <w:semiHidden/>
    <w:unhideWhenUsed/>
    <w:rsid w:val="006714D7"/>
    <w:pPr>
      <w:ind w:left="1680"/>
    </w:pPr>
    <w:rPr>
      <w:sz w:val="20"/>
      <w:szCs w:val="20"/>
    </w:rPr>
  </w:style>
  <w:style w:type="paragraph" w:styleId="TOC9">
    <w:name w:val="toc 9"/>
    <w:basedOn w:val="Normal"/>
    <w:next w:val="Normal"/>
    <w:autoRedefine/>
    <w:uiPriority w:val="39"/>
    <w:semiHidden/>
    <w:unhideWhenUsed/>
    <w:rsid w:val="006714D7"/>
    <w:pPr>
      <w:ind w:left="1920"/>
    </w:pPr>
    <w:rPr>
      <w:sz w:val="20"/>
      <w:szCs w:val="20"/>
    </w:rPr>
  </w:style>
  <w:style w:type="character" w:styleId="Hyperlink">
    <w:name w:val="Hyperlink"/>
    <w:basedOn w:val="DefaultParagraphFont"/>
    <w:uiPriority w:val="99"/>
    <w:unhideWhenUsed/>
    <w:rsid w:val="006714D7"/>
    <w:rPr>
      <w:color w:val="0563C1" w:themeColor="hyperlink"/>
      <w:u w:val="single"/>
    </w:rPr>
  </w:style>
  <w:style w:type="character" w:customStyle="1" w:styleId="Heading2Char">
    <w:name w:val="Heading 2 Char"/>
    <w:basedOn w:val="DefaultParagraphFont"/>
    <w:link w:val="Heading2"/>
    <w:uiPriority w:val="9"/>
    <w:rsid w:val="006714D7"/>
    <w:rPr>
      <w:rFonts w:ascii="Helvetica Neue" w:hAnsi="Helvetica Neue" w:cs="Helvetica Neue"/>
      <w:b/>
      <w:bCs/>
      <w:color w:val="313131"/>
      <w:sz w:val="36"/>
      <w:szCs w:val="36"/>
    </w:rPr>
  </w:style>
  <w:style w:type="paragraph" w:styleId="Header">
    <w:name w:val="header"/>
    <w:basedOn w:val="Normal"/>
    <w:link w:val="HeaderChar"/>
    <w:uiPriority w:val="99"/>
    <w:unhideWhenUsed/>
    <w:rsid w:val="006714D7"/>
    <w:pPr>
      <w:tabs>
        <w:tab w:val="center" w:pos="4536"/>
        <w:tab w:val="right" w:pos="9072"/>
      </w:tabs>
    </w:pPr>
  </w:style>
  <w:style w:type="character" w:customStyle="1" w:styleId="HeaderChar">
    <w:name w:val="Header Char"/>
    <w:basedOn w:val="DefaultParagraphFont"/>
    <w:link w:val="Header"/>
    <w:uiPriority w:val="99"/>
    <w:rsid w:val="006714D7"/>
  </w:style>
  <w:style w:type="paragraph" w:styleId="Footer">
    <w:name w:val="footer"/>
    <w:basedOn w:val="Normal"/>
    <w:link w:val="FooterChar"/>
    <w:uiPriority w:val="99"/>
    <w:unhideWhenUsed/>
    <w:rsid w:val="006714D7"/>
    <w:pPr>
      <w:tabs>
        <w:tab w:val="center" w:pos="4536"/>
        <w:tab w:val="right" w:pos="9072"/>
      </w:tabs>
    </w:pPr>
  </w:style>
  <w:style w:type="character" w:customStyle="1" w:styleId="FooterChar">
    <w:name w:val="Footer Char"/>
    <w:basedOn w:val="DefaultParagraphFont"/>
    <w:link w:val="Footer"/>
    <w:uiPriority w:val="99"/>
    <w:rsid w:val="006714D7"/>
  </w:style>
  <w:style w:type="character" w:styleId="PageNumber">
    <w:name w:val="page number"/>
    <w:basedOn w:val="DefaultParagraphFont"/>
    <w:uiPriority w:val="99"/>
    <w:semiHidden/>
    <w:unhideWhenUsed/>
    <w:rsid w:val="006714D7"/>
  </w:style>
  <w:style w:type="paragraph" w:styleId="ListParagraph">
    <w:name w:val="List Paragraph"/>
    <w:basedOn w:val="Normal"/>
    <w:uiPriority w:val="34"/>
    <w:qFormat/>
    <w:rsid w:val="006714D7"/>
    <w:pPr>
      <w:ind w:left="720"/>
      <w:contextualSpacing/>
    </w:pPr>
  </w:style>
  <w:style w:type="paragraph" w:styleId="Caption">
    <w:name w:val="caption"/>
    <w:basedOn w:val="Normal"/>
    <w:next w:val="Normal"/>
    <w:uiPriority w:val="35"/>
    <w:unhideWhenUsed/>
    <w:qFormat/>
    <w:rsid w:val="009C7A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3F5D1F-6953-7642-89BA-B8F08A8A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1372</Words>
  <Characters>7827</Characters>
  <Application>Microsoft Macintosh Word</Application>
  <DocSecurity>0</DocSecurity>
  <Lines>65</Lines>
  <Paragraphs>18</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Getting started</vt:lpstr>
      <vt:lpstr>    Quick start Guide</vt:lpstr>
      <vt:lpstr>Hardware installation guide</vt:lpstr>
      <vt:lpstr>    Troubleshooting</vt:lpstr>
      <vt:lpstr>uC user interface</vt:lpstr>
      <vt:lpstr>Installation of Android app</vt:lpstr>
      <vt:lpstr>Pairing with smartphone</vt:lpstr>
      <vt:lpstr>Android user interface</vt:lpstr>
      <vt:lpstr>    //RBG+W</vt:lpstr>
      <vt:lpstr>    HSV</vt:lpstr>
      <vt:lpstr>    //Service</vt:lpstr>
      <vt:lpstr>    App general</vt:lpstr>
      <vt:lpstr>Web user interface</vt:lpstr>
    </vt:vector>
  </TitlesOfParts>
  <LinksUpToDate>false</LinksUpToDate>
  <CharactersWithSpaces>9181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f</dc:creator>
  <cp:keywords/>
  <dc:description/>
  <cp:lastModifiedBy>m f</cp:lastModifiedBy>
  <cp:revision>3</cp:revision>
  <dcterms:created xsi:type="dcterms:W3CDTF">2017-05-19T07:58:00Z</dcterms:created>
  <dcterms:modified xsi:type="dcterms:W3CDTF">2017-05-19T09:19:00Z</dcterms:modified>
</cp:coreProperties>
</file>